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849E970" w14:textId="54F17F1C" w:rsidR="00695099" w:rsidRDefault="00695099" w:rsidP="00813D27">
      <w:pPr>
        <w:widowControl/>
        <w:jc w:val="left"/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-1490400135"/>
        <w:docPartObj>
          <w:docPartGallery w:val="Table of Contents"/>
          <w:docPartUnique/>
        </w:docPartObj>
      </w:sdtPr>
      <w:sdtEndPr/>
      <w:sdtContent>
        <w:p w14:paraId="72FB7A62" w14:textId="09F9EA12" w:rsidR="00813D27" w:rsidRDefault="00813D27">
          <w:pPr>
            <w:pStyle w:val="TOC"/>
          </w:pPr>
          <w:r>
            <w:rPr>
              <w:lang w:val="zh-CN"/>
            </w:rPr>
            <w:t>目录</w:t>
          </w:r>
        </w:p>
        <w:p w14:paraId="7555D6DA" w14:textId="77777777" w:rsidR="00E92FFD" w:rsidRDefault="00813D2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534250" w:history="1">
            <w:r w:rsidR="00E92FFD" w:rsidRPr="00CE6A88">
              <w:rPr>
                <w:rStyle w:val="a9"/>
                <w:rFonts w:hint="eastAsia"/>
                <w:noProof/>
              </w:rPr>
              <w:t>一、实验目的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_Toc28534250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3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79206E0A" w14:textId="77777777" w:rsidR="00E92FFD" w:rsidRDefault="00C7054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8534251" w:history="1">
            <w:r w:rsidR="00E92FFD" w:rsidRPr="00CE6A88">
              <w:rPr>
                <w:rStyle w:val="a9"/>
                <w:rFonts w:hint="eastAsia"/>
                <w:noProof/>
              </w:rPr>
              <w:t>二、实验内容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_Toc28534251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3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6C2A77C8" w14:textId="77777777" w:rsidR="00E92FFD" w:rsidRDefault="00C7054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8534252" w:history="1">
            <w:r w:rsidR="00E92FFD" w:rsidRPr="00CE6A88">
              <w:rPr>
                <w:rStyle w:val="a9"/>
                <w:rFonts w:hint="eastAsia"/>
                <w:noProof/>
              </w:rPr>
              <w:t>三、算法原理与分析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_Toc28534252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4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34422121" w14:textId="77777777" w:rsidR="00E92FFD" w:rsidRDefault="00C7054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8534253" w:history="1">
            <w:r w:rsidR="00E92FFD" w:rsidRPr="00CE6A88">
              <w:rPr>
                <w:rStyle w:val="a9"/>
                <w:rFonts w:hint="eastAsia"/>
                <w:noProof/>
              </w:rPr>
              <w:t>四、实验设计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_Toc28534253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6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67FDB0FF" w14:textId="77777777" w:rsidR="00E92FFD" w:rsidRDefault="00C70540" w:rsidP="00E92FFD">
          <w:pPr>
            <w:pStyle w:val="30"/>
            <w:tabs>
              <w:tab w:val="right" w:leader="dot" w:pos="8296"/>
            </w:tabs>
            <w:ind w:left="0" w:firstLineChars="100" w:firstLine="220"/>
            <w:rPr>
              <w:noProof/>
              <w:kern w:val="2"/>
              <w:sz w:val="21"/>
            </w:rPr>
          </w:pPr>
          <w:hyperlink w:anchor="_Toc28534254" w:history="1">
            <w:r w:rsidR="00E92FFD" w:rsidRPr="00CE6A88">
              <w:rPr>
                <w:rStyle w:val="a9"/>
                <w:noProof/>
              </w:rPr>
              <w:t xml:space="preserve">4.1 </w:t>
            </w:r>
            <w:r w:rsidR="00E92FFD" w:rsidRPr="00CE6A88">
              <w:rPr>
                <w:rStyle w:val="a9"/>
                <w:rFonts w:hint="eastAsia"/>
                <w:noProof/>
              </w:rPr>
              <w:t>数据预处理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_Toc28534254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6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0A7C27D1" w14:textId="77777777" w:rsidR="00E92FFD" w:rsidRDefault="00C7054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8534255" w:history="1">
            <w:r w:rsidR="00E92FFD" w:rsidRPr="00CE6A88">
              <w:rPr>
                <w:rStyle w:val="a9"/>
                <w:noProof/>
              </w:rPr>
              <w:t xml:space="preserve">4.2 </w:t>
            </w:r>
            <w:r w:rsidR="00E92FFD" w:rsidRPr="00CE6A88">
              <w:rPr>
                <w:rStyle w:val="a9"/>
                <w:rFonts w:hint="eastAsia"/>
                <w:noProof/>
              </w:rPr>
              <w:t>模型训练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_Toc28534255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9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58103618" w14:textId="2331FADA" w:rsidR="00E92FFD" w:rsidRDefault="00C7054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8534256" w:history="1">
            <w:r w:rsidR="00207F67">
              <w:rPr>
                <w:rStyle w:val="a9"/>
                <w:rFonts w:hint="eastAsia"/>
                <w:noProof/>
              </w:rPr>
              <w:t>五、实验结果与分析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_Toc28534256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9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00F82744" w14:textId="77777777" w:rsidR="00E92FFD" w:rsidRDefault="00C7054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8534257" w:history="1">
            <w:r w:rsidR="00E92FFD" w:rsidRPr="00CE6A88">
              <w:rPr>
                <w:rStyle w:val="a9"/>
                <w:rFonts w:hint="eastAsia"/>
                <w:noProof/>
              </w:rPr>
              <w:t>六、心得体会</w:t>
            </w:r>
            <w:r w:rsidR="00E92FFD">
              <w:rPr>
                <w:noProof/>
                <w:webHidden/>
              </w:rPr>
              <w:tab/>
            </w:r>
            <w:r w:rsidR="00E92FFD">
              <w:rPr>
                <w:noProof/>
                <w:webHidden/>
              </w:rPr>
              <w:fldChar w:fldCharType="begin"/>
            </w:r>
            <w:r w:rsidR="00E92FFD">
              <w:rPr>
                <w:noProof/>
                <w:webHidden/>
              </w:rPr>
              <w:instrText xml:space="preserve"> PAGEREF _Toc28534257 \h </w:instrText>
            </w:r>
            <w:r w:rsidR="00E92FFD">
              <w:rPr>
                <w:noProof/>
                <w:webHidden/>
              </w:rPr>
            </w:r>
            <w:r w:rsidR="00E92FFD">
              <w:rPr>
                <w:noProof/>
                <w:webHidden/>
              </w:rPr>
              <w:fldChar w:fldCharType="separate"/>
            </w:r>
            <w:r w:rsidR="008D67C2">
              <w:rPr>
                <w:noProof/>
                <w:webHidden/>
              </w:rPr>
              <w:t>11</w:t>
            </w:r>
            <w:r w:rsidR="00E92FFD">
              <w:rPr>
                <w:noProof/>
                <w:webHidden/>
              </w:rPr>
              <w:fldChar w:fldCharType="end"/>
            </w:r>
          </w:hyperlink>
        </w:p>
        <w:p w14:paraId="3492F7C4" w14:textId="1E99B678" w:rsidR="00813D27" w:rsidRDefault="00813D27">
          <w:r>
            <w:rPr>
              <w:b/>
              <w:bCs/>
              <w:lang w:val="zh-CN"/>
            </w:rPr>
            <w:fldChar w:fldCharType="end"/>
          </w:r>
        </w:p>
      </w:sdtContent>
    </w:sdt>
    <w:p w14:paraId="085B9576" w14:textId="77777777" w:rsidR="00813D27" w:rsidRDefault="00813D27">
      <w:pPr>
        <w:widowControl/>
        <w:jc w:val="left"/>
        <w:rPr>
          <w:b/>
        </w:rPr>
      </w:pPr>
      <w:r>
        <w:rPr>
          <w:b/>
        </w:rPr>
        <w:br w:type="page"/>
      </w:r>
    </w:p>
    <w:p w14:paraId="51DDF362" w14:textId="2A3D2FB2" w:rsidR="00695099" w:rsidRPr="00D17E30" w:rsidRDefault="00A13E26" w:rsidP="00813D27">
      <w:pPr>
        <w:pStyle w:val="1"/>
        <w:rPr>
          <w:b w:val="0"/>
        </w:rPr>
      </w:pPr>
      <w:bookmarkStart w:id="0" w:name="_Toc28534250"/>
      <w:r w:rsidRPr="00D17E30">
        <w:lastRenderedPageBreak/>
        <w:t>一</w:t>
      </w:r>
      <w:r w:rsidRPr="00D17E30">
        <w:rPr>
          <w:rFonts w:hint="eastAsia"/>
        </w:rPr>
        <w:t>、</w:t>
      </w:r>
      <w:r w:rsidRPr="00D17E30">
        <w:t>实验目的</w:t>
      </w:r>
      <w:bookmarkEnd w:id="0"/>
    </w:p>
    <w:p w14:paraId="62E6EC5D" w14:textId="1421F402" w:rsidR="0011383B" w:rsidRDefault="0011383B">
      <w:r>
        <w:rPr>
          <w:rFonts w:hint="eastAsia"/>
        </w:rPr>
        <w:tab/>
      </w:r>
      <w:r>
        <w:rPr>
          <w:rFonts w:hint="eastAsia"/>
        </w:rPr>
        <w:t>通过</w:t>
      </w:r>
      <w:r w:rsidR="00BD52A8">
        <w:rPr>
          <w:rFonts w:hint="eastAsia"/>
        </w:rPr>
        <w:t>本次大作业，学习并练习使用</w:t>
      </w:r>
      <w:r w:rsidR="00BD52A8">
        <w:rPr>
          <w:rFonts w:hint="eastAsia"/>
        </w:rPr>
        <w:t>Python</w:t>
      </w:r>
      <w:r w:rsidR="00BD52A8">
        <w:rPr>
          <w:rFonts w:hint="eastAsia"/>
        </w:rPr>
        <w:t>搭建机器学习模型。具体任务为：</w:t>
      </w:r>
      <w:r>
        <w:rPr>
          <w:rFonts w:hint="eastAsia"/>
        </w:rPr>
        <w:t>对</w:t>
      </w:r>
      <w:r>
        <w:rPr>
          <w:rFonts w:hint="eastAsia"/>
        </w:rPr>
        <w:t>adult_train.csv</w:t>
      </w:r>
      <w:r>
        <w:rPr>
          <w:rFonts w:hint="eastAsia"/>
        </w:rPr>
        <w:t>文件数据集进行处理与模型训练，对</w:t>
      </w:r>
      <w:r>
        <w:rPr>
          <w:rFonts w:hint="eastAsia"/>
        </w:rPr>
        <w:t>adult_test.csv</w:t>
      </w:r>
      <w:r>
        <w:rPr>
          <w:rFonts w:hint="eastAsia"/>
        </w:rPr>
        <w:t>内的数据进行预测，进行准确度评估</w:t>
      </w:r>
      <w:r w:rsidR="00FF1FCD">
        <w:rPr>
          <w:rFonts w:hint="eastAsia"/>
        </w:rPr>
        <w:t>并求出混淆图</w:t>
      </w:r>
      <w:r w:rsidR="00BD52A8">
        <w:rPr>
          <w:rFonts w:hint="eastAsia"/>
        </w:rPr>
        <w:t>矩阵</w:t>
      </w:r>
      <w:r w:rsidR="00FF1FCD">
        <w:rPr>
          <w:rFonts w:hint="eastAsia"/>
        </w:rPr>
        <w:t>，分析实验结果</w:t>
      </w:r>
      <w:r>
        <w:rPr>
          <w:rFonts w:hint="eastAsia"/>
        </w:rPr>
        <w:t>。</w:t>
      </w:r>
    </w:p>
    <w:p w14:paraId="3DAE2DED" w14:textId="589169BD" w:rsidR="00A13E26" w:rsidRPr="00D17E30" w:rsidRDefault="00A13E26" w:rsidP="00813D27">
      <w:pPr>
        <w:pStyle w:val="1"/>
        <w:rPr>
          <w:b w:val="0"/>
        </w:rPr>
      </w:pPr>
      <w:bookmarkStart w:id="1" w:name="_Toc28534251"/>
      <w:r w:rsidRPr="00D17E30">
        <w:rPr>
          <w:rFonts w:hint="eastAsia"/>
        </w:rPr>
        <w:t>二、实验内容</w:t>
      </w:r>
      <w:bookmarkEnd w:id="1"/>
    </w:p>
    <w:p w14:paraId="2FA984BC" w14:textId="730B2B75" w:rsidR="00D17E30" w:rsidRDefault="00D17E30" w:rsidP="00D17E30">
      <w:pPr>
        <w:ind w:firstLineChars="200" w:firstLine="420"/>
      </w:pPr>
      <w:r>
        <w:rPr>
          <w:rFonts w:hint="eastAsia"/>
        </w:rPr>
        <w:t>要求</w:t>
      </w:r>
      <w:r>
        <w:t>针对提供的</w:t>
      </w:r>
      <w:r>
        <w:rPr>
          <w:rFonts w:hint="eastAsia"/>
        </w:rPr>
        <w:t>收入统计</w:t>
      </w:r>
      <w:r>
        <w:t>数据集</w:t>
      </w:r>
      <w:r>
        <w:rPr>
          <w:rFonts w:hint="eastAsia"/>
        </w:rPr>
        <w:t>（</w:t>
      </w:r>
      <w:r>
        <w:rPr>
          <w:rFonts w:hint="eastAsia"/>
        </w:rPr>
        <w:t>adult</w:t>
      </w:r>
      <w:r>
        <w:rPr>
          <w:rFonts w:hint="eastAsia"/>
        </w:rPr>
        <w:t>），</w:t>
      </w:r>
      <w:r w:rsidRPr="00A60EA4">
        <w:rPr>
          <w:rFonts w:hint="eastAsia"/>
        </w:rPr>
        <w:t>预测年收入是否超过</w:t>
      </w:r>
      <w:r w:rsidRPr="00A60EA4">
        <w:rPr>
          <w:rFonts w:hint="eastAsia"/>
        </w:rPr>
        <w:t>50k$</w:t>
      </w:r>
      <w:r>
        <w:t>。</w:t>
      </w:r>
    </w:p>
    <w:p w14:paraId="1555F99D" w14:textId="77777777" w:rsidR="00D17E30" w:rsidRDefault="00D17E30" w:rsidP="00D17E30">
      <w:pPr>
        <w:ind w:firstLineChars="200" w:firstLine="420"/>
      </w:pPr>
      <w:r>
        <w:rPr>
          <w:rFonts w:hint="eastAsia"/>
        </w:rPr>
        <w:t>该数据从美国</w:t>
      </w:r>
      <w:r>
        <w:rPr>
          <w:rFonts w:hint="eastAsia"/>
        </w:rPr>
        <w:t>1994</w:t>
      </w:r>
      <w:r>
        <w:rPr>
          <w:rFonts w:hint="eastAsia"/>
        </w:rPr>
        <w:t>年人口普查数据库中抽取而来，因此也称作“人口普查收入”数据集，共包含</w:t>
      </w:r>
      <w:r>
        <w:rPr>
          <w:rFonts w:hint="eastAsia"/>
        </w:rPr>
        <w:t>48842</w:t>
      </w:r>
      <w:r>
        <w:rPr>
          <w:rFonts w:hint="eastAsia"/>
        </w:rPr>
        <w:t>条记录，年收入大于</w:t>
      </w:r>
      <w:r>
        <w:rPr>
          <w:rFonts w:hint="eastAsia"/>
        </w:rPr>
        <w:t>50k$</w:t>
      </w:r>
      <w:r>
        <w:rPr>
          <w:rFonts w:hint="eastAsia"/>
        </w:rPr>
        <w:t>的占比</w:t>
      </w:r>
      <w:r>
        <w:rPr>
          <w:rFonts w:hint="eastAsia"/>
        </w:rPr>
        <w:t>23.93%</w:t>
      </w:r>
      <w:r>
        <w:rPr>
          <w:rFonts w:hint="eastAsia"/>
        </w:rPr>
        <w:t>，年收入小于</w:t>
      </w:r>
      <w:r>
        <w:rPr>
          <w:rFonts w:hint="eastAsia"/>
        </w:rPr>
        <w:t>50k$</w:t>
      </w:r>
      <w:r>
        <w:rPr>
          <w:rFonts w:hint="eastAsia"/>
        </w:rPr>
        <w:t>的占比</w:t>
      </w:r>
      <w:r>
        <w:rPr>
          <w:rFonts w:hint="eastAsia"/>
        </w:rPr>
        <w:t>76.07%</w:t>
      </w:r>
      <w:r>
        <w:rPr>
          <w:rFonts w:hint="eastAsia"/>
        </w:rPr>
        <w:t>，数据集已经划分为训练数据</w:t>
      </w:r>
      <w:r>
        <w:rPr>
          <w:rFonts w:hint="eastAsia"/>
        </w:rPr>
        <w:t>32561</w:t>
      </w:r>
      <w:r>
        <w:rPr>
          <w:rFonts w:hint="eastAsia"/>
        </w:rPr>
        <w:t>条和测试数据</w:t>
      </w:r>
      <w:r>
        <w:rPr>
          <w:rFonts w:hint="eastAsia"/>
        </w:rPr>
        <w:t>16281</w:t>
      </w:r>
      <w:r>
        <w:rPr>
          <w:rFonts w:hint="eastAsia"/>
        </w:rPr>
        <w:t>条。该数据集类变量为年收入是否超过</w:t>
      </w:r>
      <w:r>
        <w:rPr>
          <w:rFonts w:hint="eastAsia"/>
        </w:rPr>
        <w:t>50k$</w:t>
      </w:r>
      <w:r>
        <w:rPr>
          <w:rFonts w:hint="eastAsia"/>
        </w:rPr>
        <w:t>，属性变量包括年龄、工种、学历、职业等</w:t>
      </w:r>
      <w:r>
        <w:rPr>
          <w:rFonts w:hint="eastAsia"/>
        </w:rPr>
        <w:t>14</w:t>
      </w:r>
      <w:r>
        <w:rPr>
          <w:rFonts w:hint="eastAsia"/>
        </w:rPr>
        <w:t>类重要信息，其中有</w:t>
      </w:r>
      <w:r>
        <w:rPr>
          <w:rFonts w:hint="eastAsia"/>
        </w:rPr>
        <w:t>8</w:t>
      </w:r>
      <w:r>
        <w:rPr>
          <w:rFonts w:hint="eastAsia"/>
        </w:rPr>
        <w:t>类属于类别离散型变量，另外</w:t>
      </w:r>
      <w:r>
        <w:rPr>
          <w:rFonts w:hint="eastAsia"/>
        </w:rPr>
        <w:t>6</w:t>
      </w:r>
      <w:r>
        <w:rPr>
          <w:rFonts w:hint="eastAsia"/>
        </w:rPr>
        <w:t>类属于数值连续型变量，具体见表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E55C34B" w14:textId="77777777" w:rsidR="00D17E30" w:rsidRDefault="00D17E30" w:rsidP="00D17E30">
      <w:pPr>
        <w:pStyle w:val="aa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adult</w:t>
      </w:r>
      <w:r>
        <w:rPr>
          <w:rFonts w:hint="eastAsia"/>
        </w:rPr>
        <w:t>数据集属性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94"/>
        <w:gridCol w:w="2231"/>
        <w:gridCol w:w="2207"/>
        <w:gridCol w:w="1964"/>
      </w:tblGrid>
      <w:tr w:rsidR="00D17E30" w:rsidRPr="00A60EA4" w14:paraId="1712A496" w14:textId="77777777" w:rsidTr="00E11170">
        <w:trPr>
          <w:jc w:val="center"/>
        </w:trPr>
        <w:tc>
          <w:tcPr>
            <w:tcW w:w="1894" w:type="dxa"/>
          </w:tcPr>
          <w:p w14:paraId="5B31E41E" w14:textId="77777777" w:rsidR="00D17E30" w:rsidRPr="00A60EA4" w:rsidRDefault="00D17E30" w:rsidP="00E11170">
            <w:r>
              <w:rPr>
                <w:rFonts w:hint="eastAsia"/>
              </w:rPr>
              <w:t>序号</w:t>
            </w:r>
          </w:p>
        </w:tc>
        <w:tc>
          <w:tcPr>
            <w:tcW w:w="2231" w:type="dxa"/>
          </w:tcPr>
          <w:p w14:paraId="240944DE" w14:textId="77777777" w:rsidR="00D17E30" w:rsidRPr="00A60EA4" w:rsidRDefault="00D17E30" w:rsidP="00E11170">
            <w:r w:rsidRPr="00A60EA4">
              <w:rPr>
                <w:rFonts w:hint="eastAsia"/>
              </w:rPr>
              <w:t>属性名</w:t>
            </w:r>
          </w:p>
        </w:tc>
        <w:tc>
          <w:tcPr>
            <w:tcW w:w="2207" w:type="dxa"/>
          </w:tcPr>
          <w:p w14:paraId="12A3B6B1" w14:textId="77777777" w:rsidR="00D17E30" w:rsidRPr="00A60EA4" w:rsidRDefault="00D17E30" w:rsidP="00E11170">
            <w:r w:rsidRPr="00A60EA4">
              <w:rPr>
                <w:rFonts w:hint="eastAsia"/>
              </w:rPr>
              <w:t>类型</w:t>
            </w:r>
          </w:p>
        </w:tc>
        <w:tc>
          <w:tcPr>
            <w:tcW w:w="1964" w:type="dxa"/>
          </w:tcPr>
          <w:p w14:paraId="2DA46710" w14:textId="77777777" w:rsidR="00D17E30" w:rsidRPr="00A60EA4" w:rsidRDefault="00D17E30" w:rsidP="00E11170">
            <w:r w:rsidRPr="00A60EA4">
              <w:rPr>
                <w:rFonts w:hint="eastAsia"/>
              </w:rPr>
              <w:t>含义</w:t>
            </w:r>
          </w:p>
        </w:tc>
      </w:tr>
      <w:tr w:rsidR="00D17E30" w:rsidRPr="00A60EA4" w14:paraId="6B204A0F" w14:textId="77777777" w:rsidTr="00E11170">
        <w:trPr>
          <w:jc w:val="center"/>
        </w:trPr>
        <w:tc>
          <w:tcPr>
            <w:tcW w:w="1894" w:type="dxa"/>
          </w:tcPr>
          <w:p w14:paraId="4140C4D1" w14:textId="77777777" w:rsidR="00D17E30" w:rsidRPr="00A60EA4" w:rsidRDefault="00D17E30" w:rsidP="00E11170">
            <w:r>
              <w:rPr>
                <w:rFonts w:hint="eastAsia"/>
              </w:rPr>
              <w:t>1</w:t>
            </w:r>
          </w:p>
        </w:tc>
        <w:tc>
          <w:tcPr>
            <w:tcW w:w="2231" w:type="dxa"/>
          </w:tcPr>
          <w:p w14:paraId="6CCB53D9" w14:textId="3FB6A749" w:rsidR="00D17E30" w:rsidRPr="00A60EA4" w:rsidRDefault="00A25E86" w:rsidP="00E11170">
            <w:r w:rsidRPr="00A60EA4">
              <w:t>A</w:t>
            </w:r>
            <w:r w:rsidR="00D17E30" w:rsidRPr="00A60EA4">
              <w:rPr>
                <w:rFonts w:hint="eastAsia"/>
              </w:rPr>
              <w:t>ge</w:t>
            </w:r>
          </w:p>
        </w:tc>
        <w:tc>
          <w:tcPr>
            <w:tcW w:w="2207" w:type="dxa"/>
          </w:tcPr>
          <w:p w14:paraId="4F5CA870" w14:textId="0807AA38" w:rsidR="00D17E30" w:rsidRPr="00A60EA4" w:rsidRDefault="00C269D3" w:rsidP="00E11170">
            <w:r w:rsidRPr="00A60EA4">
              <w:t>C</w:t>
            </w:r>
            <w:r w:rsidR="00D17E30" w:rsidRPr="00A60EA4">
              <w:rPr>
                <w:rFonts w:hint="eastAsia"/>
              </w:rPr>
              <w:t>ontinuous</w:t>
            </w:r>
          </w:p>
        </w:tc>
        <w:tc>
          <w:tcPr>
            <w:tcW w:w="1964" w:type="dxa"/>
          </w:tcPr>
          <w:p w14:paraId="30B6AD3A" w14:textId="77777777" w:rsidR="00D17E30" w:rsidRPr="00A60EA4" w:rsidRDefault="00D17E30" w:rsidP="00E11170">
            <w:r w:rsidRPr="00A60EA4">
              <w:rPr>
                <w:rFonts w:hint="eastAsia"/>
              </w:rPr>
              <w:t>年龄</w:t>
            </w:r>
          </w:p>
        </w:tc>
      </w:tr>
      <w:tr w:rsidR="00D17E30" w:rsidRPr="00A60EA4" w14:paraId="5691B531" w14:textId="77777777" w:rsidTr="00E11170">
        <w:trPr>
          <w:jc w:val="center"/>
        </w:trPr>
        <w:tc>
          <w:tcPr>
            <w:tcW w:w="1894" w:type="dxa"/>
          </w:tcPr>
          <w:p w14:paraId="50C5FFEF" w14:textId="77777777" w:rsidR="00D17E30" w:rsidRPr="00A60EA4" w:rsidRDefault="00D17E30" w:rsidP="00E11170">
            <w:r>
              <w:rPr>
                <w:rFonts w:hint="eastAsia"/>
              </w:rPr>
              <w:t>2</w:t>
            </w:r>
          </w:p>
        </w:tc>
        <w:tc>
          <w:tcPr>
            <w:tcW w:w="2231" w:type="dxa"/>
          </w:tcPr>
          <w:p w14:paraId="56F84F9C" w14:textId="71CB6EF9" w:rsidR="00D17E30" w:rsidRPr="00A60EA4" w:rsidRDefault="00A25E86" w:rsidP="00E11170">
            <w:proofErr w:type="spellStart"/>
            <w:r w:rsidRPr="00A60EA4">
              <w:t>W</w:t>
            </w:r>
            <w:r w:rsidR="00D17E30" w:rsidRPr="00A60EA4">
              <w:rPr>
                <w:rFonts w:hint="eastAsia"/>
              </w:rPr>
              <w:t>orkclass</w:t>
            </w:r>
            <w:proofErr w:type="spellEnd"/>
          </w:p>
        </w:tc>
        <w:tc>
          <w:tcPr>
            <w:tcW w:w="2207" w:type="dxa"/>
          </w:tcPr>
          <w:p w14:paraId="0F130112" w14:textId="5EA8D3CC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671CCA81" w14:textId="77777777" w:rsidR="00D17E30" w:rsidRPr="00A60EA4" w:rsidRDefault="00D17E30" w:rsidP="00E11170">
            <w:r w:rsidRPr="00A60EA4">
              <w:rPr>
                <w:rFonts w:hint="eastAsia"/>
              </w:rPr>
              <w:t>工作类别</w:t>
            </w:r>
          </w:p>
        </w:tc>
      </w:tr>
      <w:tr w:rsidR="00D17E30" w:rsidRPr="00A60EA4" w14:paraId="31446315" w14:textId="77777777" w:rsidTr="00E11170">
        <w:trPr>
          <w:jc w:val="center"/>
        </w:trPr>
        <w:tc>
          <w:tcPr>
            <w:tcW w:w="1894" w:type="dxa"/>
          </w:tcPr>
          <w:p w14:paraId="2EE0FC15" w14:textId="77777777" w:rsidR="00D17E30" w:rsidRPr="00A60EA4" w:rsidRDefault="00D17E30" w:rsidP="00E11170">
            <w:r>
              <w:rPr>
                <w:rFonts w:hint="eastAsia"/>
              </w:rPr>
              <w:t>3</w:t>
            </w:r>
          </w:p>
        </w:tc>
        <w:tc>
          <w:tcPr>
            <w:tcW w:w="2231" w:type="dxa"/>
          </w:tcPr>
          <w:p w14:paraId="08337EF5" w14:textId="0D59A8DF" w:rsidR="00D17E30" w:rsidRPr="00A60EA4" w:rsidRDefault="00A25E86" w:rsidP="00E11170">
            <w:proofErr w:type="spellStart"/>
            <w:r w:rsidRPr="00A60EA4">
              <w:t>F</w:t>
            </w:r>
            <w:r w:rsidR="00D17E30" w:rsidRPr="00A60EA4">
              <w:rPr>
                <w:rFonts w:hint="eastAsia"/>
              </w:rPr>
              <w:t>nlwgt</w:t>
            </w:r>
            <w:proofErr w:type="spellEnd"/>
          </w:p>
        </w:tc>
        <w:tc>
          <w:tcPr>
            <w:tcW w:w="2207" w:type="dxa"/>
          </w:tcPr>
          <w:p w14:paraId="3A9A41DD" w14:textId="4E9B2C8B" w:rsidR="00D17E30" w:rsidRPr="00A60EA4" w:rsidRDefault="00C269D3" w:rsidP="00E11170">
            <w:r w:rsidRPr="00A60EA4">
              <w:t>C</w:t>
            </w:r>
            <w:r w:rsidR="00D17E30" w:rsidRPr="00A60EA4">
              <w:rPr>
                <w:rFonts w:hint="eastAsia"/>
              </w:rPr>
              <w:t>ontinuous</w:t>
            </w:r>
          </w:p>
        </w:tc>
        <w:tc>
          <w:tcPr>
            <w:tcW w:w="1964" w:type="dxa"/>
          </w:tcPr>
          <w:p w14:paraId="4ADD925A" w14:textId="77777777" w:rsidR="00D17E30" w:rsidRPr="00A60EA4" w:rsidRDefault="00D17E30" w:rsidP="00E11170">
            <w:r w:rsidRPr="00A60EA4">
              <w:rPr>
                <w:rFonts w:hint="eastAsia"/>
              </w:rPr>
              <w:t>序号</w:t>
            </w:r>
          </w:p>
        </w:tc>
      </w:tr>
      <w:tr w:rsidR="00D17E30" w:rsidRPr="00A60EA4" w14:paraId="3440D2A8" w14:textId="77777777" w:rsidTr="00E11170">
        <w:trPr>
          <w:jc w:val="center"/>
        </w:trPr>
        <w:tc>
          <w:tcPr>
            <w:tcW w:w="1894" w:type="dxa"/>
          </w:tcPr>
          <w:p w14:paraId="2799F50C" w14:textId="77777777" w:rsidR="00D17E30" w:rsidRPr="00A60EA4" w:rsidRDefault="00D17E30" w:rsidP="00E11170">
            <w:r>
              <w:rPr>
                <w:rFonts w:hint="eastAsia"/>
              </w:rPr>
              <w:t>4</w:t>
            </w:r>
          </w:p>
        </w:tc>
        <w:tc>
          <w:tcPr>
            <w:tcW w:w="2231" w:type="dxa"/>
          </w:tcPr>
          <w:p w14:paraId="585A8DB9" w14:textId="59006CBA" w:rsidR="00D17E30" w:rsidRPr="00A60EA4" w:rsidRDefault="00A25E86" w:rsidP="00E11170">
            <w:r w:rsidRPr="00A60EA4">
              <w:t>E</w:t>
            </w:r>
            <w:r w:rsidR="00D17E30" w:rsidRPr="00A60EA4">
              <w:rPr>
                <w:rFonts w:hint="eastAsia"/>
              </w:rPr>
              <w:t>ducation</w:t>
            </w:r>
          </w:p>
        </w:tc>
        <w:tc>
          <w:tcPr>
            <w:tcW w:w="2207" w:type="dxa"/>
          </w:tcPr>
          <w:p w14:paraId="24FBCD2C" w14:textId="142A7802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6AFAD817" w14:textId="77777777" w:rsidR="00D17E30" w:rsidRPr="00A60EA4" w:rsidRDefault="00D17E30" w:rsidP="00E11170">
            <w:r w:rsidRPr="00A60EA4">
              <w:rPr>
                <w:rFonts w:hint="eastAsia"/>
              </w:rPr>
              <w:t>受教育程度</w:t>
            </w:r>
          </w:p>
        </w:tc>
      </w:tr>
      <w:tr w:rsidR="00D17E30" w:rsidRPr="00A60EA4" w14:paraId="6E7AC03C" w14:textId="77777777" w:rsidTr="00E11170">
        <w:trPr>
          <w:jc w:val="center"/>
        </w:trPr>
        <w:tc>
          <w:tcPr>
            <w:tcW w:w="1894" w:type="dxa"/>
          </w:tcPr>
          <w:p w14:paraId="35DE4AE1" w14:textId="77777777" w:rsidR="00D17E30" w:rsidRPr="00A60EA4" w:rsidRDefault="00D17E30" w:rsidP="00E11170">
            <w:r>
              <w:rPr>
                <w:rFonts w:hint="eastAsia"/>
              </w:rPr>
              <w:t>5</w:t>
            </w:r>
          </w:p>
        </w:tc>
        <w:tc>
          <w:tcPr>
            <w:tcW w:w="2231" w:type="dxa"/>
          </w:tcPr>
          <w:p w14:paraId="2BEB5708" w14:textId="77777777" w:rsidR="00D17E30" w:rsidRPr="00A60EA4" w:rsidRDefault="00D17E30" w:rsidP="00E11170">
            <w:r w:rsidRPr="00A60EA4">
              <w:rPr>
                <w:rFonts w:hint="eastAsia"/>
              </w:rPr>
              <w:t>education-</w:t>
            </w:r>
            <w:proofErr w:type="spellStart"/>
            <w:r w:rsidRPr="00A60EA4">
              <w:rPr>
                <w:rFonts w:hint="eastAsia"/>
              </w:rPr>
              <w:t>num</w:t>
            </w:r>
            <w:proofErr w:type="spellEnd"/>
          </w:p>
        </w:tc>
        <w:tc>
          <w:tcPr>
            <w:tcW w:w="2207" w:type="dxa"/>
          </w:tcPr>
          <w:p w14:paraId="7E7697B5" w14:textId="168C9FBE" w:rsidR="00D17E30" w:rsidRPr="00A60EA4" w:rsidRDefault="00C269D3" w:rsidP="00E11170">
            <w:r w:rsidRPr="00A60EA4">
              <w:t>C</w:t>
            </w:r>
            <w:r w:rsidR="00D17E30" w:rsidRPr="00A60EA4">
              <w:rPr>
                <w:rFonts w:hint="eastAsia"/>
              </w:rPr>
              <w:t>ontinuous</w:t>
            </w:r>
          </w:p>
        </w:tc>
        <w:tc>
          <w:tcPr>
            <w:tcW w:w="1964" w:type="dxa"/>
          </w:tcPr>
          <w:p w14:paraId="26A6F7BC" w14:textId="77777777" w:rsidR="00D17E30" w:rsidRPr="00A60EA4" w:rsidRDefault="00D17E30" w:rsidP="00E11170">
            <w:r w:rsidRPr="00A60EA4">
              <w:rPr>
                <w:rFonts w:hint="eastAsia"/>
              </w:rPr>
              <w:t>受教育时间</w:t>
            </w:r>
          </w:p>
        </w:tc>
      </w:tr>
      <w:tr w:rsidR="00D17E30" w:rsidRPr="00A60EA4" w14:paraId="03B45DD4" w14:textId="77777777" w:rsidTr="00E11170">
        <w:trPr>
          <w:jc w:val="center"/>
        </w:trPr>
        <w:tc>
          <w:tcPr>
            <w:tcW w:w="1894" w:type="dxa"/>
          </w:tcPr>
          <w:p w14:paraId="762DAEF0" w14:textId="77777777" w:rsidR="00D17E30" w:rsidRPr="00A60EA4" w:rsidRDefault="00D17E30" w:rsidP="00E11170">
            <w:r>
              <w:rPr>
                <w:rFonts w:hint="eastAsia"/>
              </w:rPr>
              <w:t>6</w:t>
            </w:r>
          </w:p>
        </w:tc>
        <w:tc>
          <w:tcPr>
            <w:tcW w:w="2231" w:type="dxa"/>
          </w:tcPr>
          <w:p w14:paraId="519D11D1" w14:textId="77777777" w:rsidR="00D17E30" w:rsidRPr="00A60EA4" w:rsidRDefault="00D17E30" w:rsidP="00E11170">
            <w:r w:rsidRPr="00A60EA4">
              <w:rPr>
                <w:rFonts w:hint="eastAsia"/>
              </w:rPr>
              <w:t>marital-status</w:t>
            </w:r>
          </w:p>
        </w:tc>
        <w:tc>
          <w:tcPr>
            <w:tcW w:w="2207" w:type="dxa"/>
          </w:tcPr>
          <w:p w14:paraId="11C156AC" w14:textId="40654543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4126AC7F" w14:textId="77777777" w:rsidR="00D17E30" w:rsidRPr="00A60EA4" w:rsidRDefault="00D17E30" w:rsidP="00E11170">
            <w:r w:rsidRPr="00A60EA4">
              <w:rPr>
                <w:rFonts w:hint="eastAsia"/>
              </w:rPr>
              <w:t>婚姻状况</w:t>
            </w:r>
          </w:p>
        </w:tc>
      </w:tr>
      <w:tr w:rsidR="00D17E30" w:rsidRPr="00A60EA4" w14:paraId="097A07B7" w14:textId="77777777" w:rsidTr="00E11170">
        <w:trPr>
          <w:jc w:val="center"/>
        </w:trPr>
        <w:tc>
          <w:tcPr>
            <w:tcW w:w="1894" w:type="dxa"/>
          </w:tcPr>
          <w:p w14:paraId="398051C0" w14:textId="77777777" w:rsidR="00D17E30" w:rsidRPr="00A60EA4" w:rsidRDefault="00D17E30" w:rsidP="00E11170">
            <w:r>
              <w:rPr>
                <w:rFonts w:hint="eastAsia"/>
              </w:rPr>
              <w:t>7</w:t>
            </w:r>
          </w:p>
        </w:tc>
        <w:tc>
          <w:tcPr>
            <w:tcW w:w="2231" w:type="dxa"/>
          </w:tcPr>
          <w:p w14:paraId="0ACD1463" w14:textId="4B12941C" w:rsidR="00D17E30" w:rsidRPr="00A60EA4" w:rsidRDefault="00BD52A8" w:rsidP="00E11170">
            <w:r w:rsidRPr="00A60EA4">
              <w:t>O</w:t>
            </w:r>
            <w:r w:rsidR="00D17E30" w:rsidRPr="00A60EA4">
              <w:rPr>
                <w:rFonts w:hint="eastAsia"/>
              </w:rPr>
              <w:t>ccupation</w:t>
            </w:r>
          </w:p>
        </w:tc>
        <w:tc>
          <w:tcPr>
            <w:tcW w:w="2207" w:type="dxa"/>
          </w:tcPr>
          <w:p w14:paraId="7893C113" w14:textId="25D92116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5762EF0F" w14:textId="77777777" w:rsidR="00D17E30" w:rsidRPr="00A60EA4" w:rsidRDefault="00D17E30" w:rsidP="00E11170">
            <w:r w:rsidRPr="00A60EA4">
              <w:rPr>
                <w:rFonts w:hint="eastAsia"/>
              </w:rPr>
              <w:t>职业</w:t>
            </w:r>
          </w:p>
        </w:tc>
      </w:tr>
      <w:tr w:rsidR="00D17E30" w:rsidRPr="00A60EA4" w14:paraId="1341B546" w14:textId="77777777" w:rsidTr="00E11170">
        <w:trPr>
          <w:jc w:val="center"/>
        </w:trPr>
        <w:tc>
          <w:tcPr>
            <w:tcW w:w="1894" w:type="dxa"/>
          </w:tcPr>
          <w:p w14:paraId="2986B539" w14:textId="77777777" w:rsidR="00D17E30" w:rsidRPr="00A60EA4" w:rsidRDefault="00D17E30" w:rsidP="00E11170">
            <w:r>
              <w:rPr>
                <w:rFonts w:hint="eastAsia"/>
              </w:rPr>
              <w:t>8</w:t>
            </w:r>
          </w:p>
        </w:tc>
        <w:tc>
          <w:tcPr>
            <w:tcW w:w="2231" w:type="dxa"/>
          </w:tcPr>
          <w:p w14:paraId="2FE318F6" w14:textId="0EF1BCF8" w:rsidR="00D17E30" w:rsidRPr="00A60EA4" w:rsidRDefault="00BD52A8" w:rsidP="00E11170">
            <w:r w:rsidRPr="00A60EA4">
              <w:t>R</w:t>
            </w:r>
            <w:r w:rsidR="00D17E30" w:rsidRPr="00A60EA4">
              <w:rPr>
                <w:rFonts w:hint="eastAsia"/>
              </w:rPr>
              <w:t>elationship</w:t>
            </w:r>
          </w:p>
        </w:tc>
        <w:tc>
          <w:tcPr>
            <w:tcW w:w="2207" w:type="dxa"/>
          </w:tcPr>
          <w:p w14:paraId="36415342" w14:textId="73E2764A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0323E62B" w14:textId="77777777" w:rsidR="00D17E30" w:rsidRPr="00A60EA4" w:rsidRDefault="00D17E30" w:rsidP="00E11170">
            <w:r w:rsidRPr="00A60EA4">
              <w:rPr>
                <w:rFonts w:hint="eastAsia"/>
              </w:rPr>
              <w:t>社会角色</w:t>
            </w:r>
          </w:p>
        </w:tc>
      </w:tr>
      <w:tr w:rsidR="00D17E30" w:rsidRPr="00A60EA4" w14:paraId="2CCCE1B0" w14:textId="77777777" w:rsidTr="00E11170">
        <w:trPr>
          <w:jc w:val="center"/>
        </w:trPr>
        <w:tc>
          <w:tcPr>
            <w:tcW w:w="1894" w:type="dxa"/>
          </w:tcPr>
          <w:p w14:paraId="5AD3F401" w14:textId="77777777" w:rsidR="00D17E30" w:rsidRPr="00A60EA4" w:rsidRDefault="00D17E30" w:rsidP="00E11170">
            <w:r>
              <w:rPr>
                <w:rFonts w:hint="eastAsia"/>
              </w:rPr>
              <w:t>9</w:t>
            </w:r>
          </w:p>
        </w:tc>
        <w:tc>
          <w:tcPr>
            <w:tcW w:w="2231" w:type="dxa"/>
          </w:tcPr>
          <w:p w14:paraId="1044B657" w14:textId="49CD6A8C" w:rsidR="00D17E30" w:rsidRPr="00A60EA4" w:rsidRDefault="00A25E86" w:rsidP="00E11170">
            <w:r w:rsidRPr="00A60EA4">
              <w:t>R</w:t>
            </w:r>
            <w:r w:rsidR="00D17E30" w:rsidRPr="00A60EA4">
              <w:rPr>
                <w:rFonts w:hint="eastAsia"/>
              </w:rPr>
              <w:t>ace</w:t>
            </w:r>
          </w:p>
        </w:tc>
        <w:tc>
          <w:tcPr>
            <w:tcW w:w="2207" w:type="dxa"/>
          </w:tcPr>
          <w:p w14:paraId="3713D144" w14:textId="3B611E9C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0E4FF73F" w14:textId="77777777" w:rsidR="00D17E30" w:rsidRPr="00A60EA4" w:rsidRDefault="00D17E30" w:rsidP="00E11170">
            <w:r w:rsidRPr="00A60EA4">
              <w:rPr>
                <w:rFonts w:hint="eastAsia"/>
              </w:rPr>
              <w:t>种族</w:t>
            </w:r>
          </w:p>
        </w:tc>
      </w:tr>
      <w:tr w:rsidR="00D17E30" w:rsidRPr="00A60EA4" w14:paraId="7DA72433" w14:textId="77777777" w:rsidTr="00E11170">
        <w:trPr>
          <w:jc w:val="center"/>
        </w:trPr>
        <w:tc>
          <w:tcPr>
            <w:tcW w:w="1894" w:type="dxa"/>
          </w:tcPr>
          <w:p w14:paraId="4AFAE073" w14:textId="77777777" w:rsidR="00D17E30" w:rsidRPr="00A60EA4" w:rsidRDefault="00D17E30" w:rsidP="00E1117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1" w:type="dxa"/>
          </w:tcPr>
          <w:p w14:paraId="15816882" w14:textId="2E0073BB" w:rsidR="00D17E30" w:rsidRPr="00A60EA4" w:rsidRDefault="00A25E86" w:rsidP="00E11170">
            <w:r w:rsidRPr="00A60EA4">
              <w:t>S</w:t>
            </w:r>
            <w:r w:rsidR="00D17E30" w:rsidRPr="00A60EA4">
              <w:rPr>
                <w:rFonts w:hint="eastAsia"/>
              </w:rPr>
              <w:t>ex</w:t>
            </w:r>
          </w:p>
        </w:tc>
        <w:tc>
          <w:tcPr>
            <w:tcW w:w="2207" w:type="dxa"/>
          </w:tcPr>
          <w:p w14:paraId="2092F6B4" w14:textId="098BD2F3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410F2910" w14:textId="77777777" w:rsidR="00D17E30" w:rsidRPr="00A60EA4" w:rsidRDefault="00D17E30" w:rsidP="00E11170">
            <w:r w:rsidRPr="00A60EA4">
              <w:rPr>
                <w:rFonts w:hint="eastAsia"/>
              </w:rPr>
              <w:t>性别</w:t>
            </w:r>
          </w:p>
        </w:tc>
      </w:tr>
      <w:tr w:rsidR="00D17E30" w:rsidRPr="00A60EA4" w14:paraId="0E1FF62D" w14:textId="77777777" w:rsidTr="00E11170">
        <w:trPr>
          <w:jc w:val="center"/>
        </w:trPr>
        <w:tc>
          <w:tcPr>
            <w:tcW w:w="1894" w:type="dxa"/>
          </w:tcPr>
          <w:p w14:paraId="1024AD1E" w14:textId="77777777" w:rsidR="00D17E30" w:rsidRPr="00A60EA4" w:rsidRDefault="00D17E30" w:rsidP="00E1117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231" w:type="dxa"/>
          </w:tcPr>
          <w:p w14:paraId="6A1223A6" w14:textId="77777777" w:rsidR="00D17E30" w:rsidRPr="00A60EA4" w:rsidRDefault="00D17E30" w:rsidP="00E11170">
            <w:r w:rsidRPr="00A60EA4">
              <w:rPr>
                <w:rFonts w:hint="eastAsia"/>
              </w:rPr>
              <w:t>capital-gain</w:t>
            </w:r>
          </w:p>
        </w:tc>
        <w:tc>
          <w:tcPr>
            <w:tcW w:w="2207" w:type="dxa"/>
          </w:tcPr>
          <w:p w14:paraId="54EE89A5" w14:textId="2EE4747B" w:rsidR="00D17E30" w:rsidRPr="00A60EA4" w:rsidRDefault="00C269D3" w:rsidP="00E11170">
            <w:r w:rsidRPr="00A60EA4">
              <w:t>C</w:t>
            </w:r>
            <w:r w:rsidR="00D17E30" w:rsidRPr="00A60EA4">
              <w:rPr>
                <w:rFonts w:hint="eastAsia"/>
              </w:rPr>
              <w:t>ontinuous</w:t>
            </w:r>
          </w:p>
        </w:tc>
        <w:tc>
          <w:tcPr>
            <w:tcW w:w="1964" w:type="dxa"/>
          </w:tcPr>
          <w:p w14:paraId="5E235FD2" w14:textId="77777777" w:rsidR="00D17E30" w:rsidRPr="00A60EA4" w:rsidRDefault="00D17E30" w:rsidP="00E11170">
            <w:r w:rsidRPr="00A60EA4">
              <w:rPr>
                <w:rFonts w:hint="eastAsia"/>
              </w:rPr>
              <w:t>资本收益</w:t>
            </w:r>
          </w:p>
        </w:tc>
      </w:tr>
      <w:tr w:rsidR="00D17E30" w:rsidRPr="00A60EA4" w14:paraId="237C9614" w14:textId="77777777" w:rsidTr="00E11170">
        <w:trPr>
          <w:jc w:val="center"/>
        </w:trPr>
        <w:tc>
          <w:tcPr>
            <w:tcW w:w="1894" w:type="dxa"/>
          </w:tcPr>
          <w:p w14:paraId="7B33CBA0" w14:textId="77777777" w:rsidR="00D17E30" w:rsidRPr="00A60EA4" w:rsidRDefault="00D17E30" w:rsidP="00E1117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231" w:type="dxa"/>
          </w:tcPr>
          <w:p w14:paraId="0D17AA92" w14:textId="77777777" w:rsidR="00D17E30" w:rsidRPr="00A60EA4" w:rsidRDefault="00D17E30" w:rsidP="00E11170">
            <w:r w:rsidRPr="00A60EA4">
              <w:rPr>
                <w:rFonts w:hint="eastAsia"/>
              </w:rPr>
              <w:t>capital-loss</w:t>
            </w:r>
          </w:p>
        </w:tc>
        <w:tc>
          <w:tcPr>
            <w:tcW w:w="2207" w:type="dxa"/>
          </w:tcPr>
          <w:p w14:paraId="5FF756D0" w14:textId="21E63A35" w:rsidR="00D17E30" w:rsidRPr="00A60EA4" w:rsidRDefault="00C269D3" w:rsidP="00E11170">
            <w:r w:rsidRPr="00A60EA4">
              <w:t>C</w:t>
            </w:r>
            <w:r w:rsidR="00D17E30" w:rsidRPr="00A60EA4">
              <w:rPr>
                <w:rFonts w:hint="eastAsia"/>
              </w:rPr>
              <w:t>ontinuous</w:t>
            </w:r>
          </w:p>
        </w:tc>
        <w:tc>
          <w:tcPr>
            <w:tcW w:w="1964" w:type="dxa"/>
          </w:tcPr>
          <w:p w14:paraId="2ECA571C" w14:textId="77777777" w:rsidR="00D17E30" w:rsidRPr="00A60EA4" w:rsidRDefault="00D17E30" w:rsidP="00E11170">
            <w:r w:rsidRPr="00A60EA4">
              <w:rPr>
                <w:rFonts w:hint="eastAsia"/>
              </w:rPr>
              <w:t>资本支出</w:t>
            </w:r>
          </w:p>
        </w:tc>
      </w:tr>
      <w:tr w:rsidR="00D17E30" w:rsidRPr="00A60EA4" w14:paraId="0D721FD2" w14:textId="77777777" w:rsidTr="00E11170">
        <w:trPr>
          <w:jc w:val="center"/>
        </w:trPr>
        <w:tc>
          <w:tcPr>
            <w:tcW w:w="1894" w:type="dxa"/>
          </w:tcPr>
          <w:p w14:paraId="7D964CFC" w14:textId="77777777" w:rsidR="00D17E30" w:rsidRPr="00A60EA4" w:rsidRDefault="00D17E30" w:rsidP="00E1117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231" w:type="dxa"/>
          </w:tcPr>
          <w:p w14:paraId="0A1469F1" w14:textId="77777777" w:rsidR="00D17E30" w:rsidRPr="00A60EA4" w:rsidRDefault="00D17E30" w:rsidP="00E11170">
            <w:r w:rsidRPr="00A60EA4">
              <w:rPr>
                <w:rFonts w:hint="eastAsia"/>
              </w:rPr>
              <w:t>hours-per-week</w:t>
            </w:r>
          </w:p>
        </w:tc>
        <w:tc>
          <w:tcPr>
            <w:tcW w:w="2207" w:type="dxa"/>
          </w:tcPr>
          <w:p w14:paraId="4C3108E8" w14:textId="5FDAC6FD" w:rsidR="00D17E30" w:rsidRPr="00A60EA4" w:rsidRDefault="00C269D3" w:rsidP="00E11170">
            <w:r w:rsidRPr="00A60EA4">
              <w:t>C</w:t>
            </w:r>
            <w:r w:rsidR="00D17E30" w:rsidRPr="00A60EA4">
              <w:rPr>
                <w:rFonts w:hint="eastAsia"/>
              </w:rPr>
              <w:t>ontinuous</w:t>
            </w:r>
          </w:p>
        </w:tc>
        <w:tc>
          <w:tcPr>
            <w:tcW w:w="1964" w:type="dxa"/>
          </w:tcPr>
          <w:p w14:paraId="102F9BA1" w14:textId="77777777" w:rsidR="00D17E30" w:rsidRPr="00A60EA4" w:rsidRDefault="00D17E30" w:rsidP="00E11170">
            <w:r w:rsidRPr="00A60EA4">
              <w:rPr>
                <w:rFonts w:hint="eastAsia"/>
              </w:rPr>
              <w:t>每周工作时间</w:t>
            </w:r>
          </w:p>
        </w:tc>
      </w:tr>
      <w:tr w:rsidR="00D17E30" w:rsidRPr="00A60EA4" w14:paraId="2A18075D" w14:textId="77777777" w:rsidTr="00E11170">
        <w:trPr>
          <w:jc w:val="center"/>
        </w:trPr>
        <w:tc>
          <w:tcPr>
            <w:tcW w:w="1894" w:type="dxa"/>
          </w:tcPr>
          <w:p w14:paraId="6E3B74D5" w14:textId="77777777" w:rsidR="00D17E30" w:rsidRPr="00A60EA4" w:rsidRDefault="00D17E30" w:rsidP="00E1117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231" w:type="dxa"/>
          </w:tcPr>
          <w:p w14:paraId="79FDFC65" w14:textId="77777777" w:rsidR="00D17E30" w:rsidRPr="00A60EA4" w:rsidRDefault="00D17E30" w:rsidP="00E11170">
            <w:r w:rsidRPr="00A60EA4">
              <w:rPr>
                <w:rFonts w:hint="eastAsia"/>
              </w:rPr>
              <w:t>native-country</w:t>
            </w:r>
          </w:p>
        </w:tc>
        <w:tc>
          <w:tcPr>
            <w:tcW w:w="2207" w:type="dxa"/>
          </w:tcPr>
          <w:p w14:paraId="1FC8B9FC" w14:textId="0B624C2B" w:rsidR="00D17E30" w:rsidRPr="00A60EA4" w:rsidRDefault="00C269D3" w:rsidP="00E11170">
            <w:r w:rsidRPr="00A60EA4">
              <w:t>D</w:t>
            </w:r>
            <w:r w:rsidR="00D17E30" w:rsidRPr="00A60EA4">
              <w:rPr>
                <w:rFonts w:hint="eastAsia"/>
              </w:rPr>
              <w:t>iscrete</w:t>
            </w:r>
          </w:p>
        </w:tc>
        <w:tc>
          <w:tcPr>
            <w:tcW w:w="1964" w:type="dxa"/>
          </w:tcPr>
          <w:p w14:paraId="7293C5CC" w14:textId="77777777" w:rsidR="00D17E30" w:rsidRPr="00A60EA4" w:rsidRDefault="00D17E30" w:rsidP="00E11170">
            <w:r w:rsidRPr="00A60EA4">
              <w:rPr>
                <w:rFonts w:hint="eastAsia"/>
              </w:rPr>
              <w:t>国籍</w:t>
            </w:r>
          </w:p>
        </w:tc>
      </w:tr>
    </w:tbl>
    <w:p w14:paraId="76DF561F" w14:textId="77777777" w:rsidR="00D17E30" w:rsidRDefault="00D17E30" w:rsidP="00D17E30">
      <w:pPr>
        <w:ind w:firstLineChars="200" w:firstLine="420"/>
      </w:pPr>
      <w:r>
        <w:rPr>
          <w:rFonts w:hint="eastAsia"/>
        </w:rPr>
        <w:t>本次大作业，将提供两个文件</w:t>
      </w:r>
      <w:proofErr w:type="spellStart"/>
      <w:r w:rsidRPr="004F3CB1">
        <w:t>adult_train</w:t>
      </w:r>
      <w:proofErr w:type="spellEnd"/>
      <w:r>
        <w:rPr>
          <w:rFonts w:hint="eastAsia"/>
        </w:rPr>
        <w:t>和</w:t>
      </w:r>
      <w:proofErr w:type="spellStart"/>
      <w:r w:rsidRPr="004F3CB1">
        <w:t>adult_t</w:t>
      </w:r>
      <w:r>
        <w:rPr>
          <w:rFonts w:hint="eastAsia"/>
        </w:rPr>
        <w:t>est</w:t>
      </w:r>
      <w:proofErr w:type="spellEnd"/>
      <w:r>
        <w:rPr>
          <w:rFonts w:hint="eastAsia"/>
        </w:rPr>
        <w:t>，建立一个收入的预测模型。注意在训练模型时，不得使用测试样本。</w:t>
      </w:r>
    </w:p>
    <w:p w14:paraId="70F7CD35" w14:textId="77777777" w:rsidR="00D17E30" w:rsidRDefault="00D17E30" w:rsidP="00D17E30">
      <w:pPr>
        <w:ind w:firstLineChars="200" w:firstLine="420"/>
      </w:pPr>
      <w:r>
        <w:rPr>
          <w:rFonts w:hint="eastAsia"/>
        </w:rPr>
        <w:t>设计者可以采用任何分类算法及数据预处理方法。</w:t>
      </w:r>
    </w:p>
    <w:p w14:paraId="6D886476" w14:textId="77777777" w:rsidR="00D17E30" w:rsidRDefault="00D17E30" w:rsidP="00D17E30">
      <w:pPr>
        <w:pStyle w:val="a6"/>
        <w:ind w:left="420" w:firstLineChars="0" w:firstLine="0"/>
      </w:pPr>
      <w:r>
        <w:t>报告中请给出运行结果的混淆图</w:t>
      </w:r>
      <w:r>
        <w:rPr>
          <w:rFonts w:hint="eastAsia"/>
        </w:rPr>
        <w:t>confusion</w:t>
      </w:r>
      <w:r>
        <w:t xml:space="preserve"> matrix</w:t>
      </w:r>
      <w:r>
        <w:rPr>
          <w:rFonts w:hint="eastAsia"/>
        </w:rPr>
        <w:t>，</w:t>
      </w:r>
      <w:r>
        <w:t>并分析</w:t>
      </w:r>
      <w:r>
        <w:rPr>
          <w:rFonts w:hint="eastAsia"/>
        </w:rPr>
        <w:t>原因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14"/>
        <w:gridCol w:w="1214"/>
        <w:gridCol w:w="1214"/>
      </w:tblGrid>
      <w:tr w:rsidR="00D17E30" w14:paraId="4FF7B7CA" w14:textId="77777777" w:rsidTr="00E11170">
        <w:trPr>
          <w:jc w:val="center"/>
        </w:trPr>
        <w:tc>
          <w:tcPr>
            <w:tcW w:w="0" w:type="auto"/>
          </w:tcPr>
          <w:p w14:paraId="2482E699" w14:textId="77777777" w:rsidR="00D17E30" w:rsidRDefault="00D17E30" w:rsidP="00E11170">
            <w:pPr>
              <w:pStyle w:val="a6"/>
              <w:ind w:firstLineChars="0" w:firstLine="0"/>
            </w:pPr>
            <w:r>
              <w:rPr>
                <w:rFonts w:hint="eastAsia"/>
              </w:rPr>
              <w:t>%</w:t>
            </w:r>
          </w:p>
        </w:tc>
        <w:tc>
          <w:tcPr>
            <w:tcW w:w="0" w:type="auto"/>
          </w:tcPr>
          <w:p w14:paraId="4CD54C6E" w14:textId="77777777" w:rsidR="00D17E30" w:rsidRDefault="00D17E30" w:rsidP="00E11170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DE1F16D" w14:textId="77777777" w:rsidR="00D17E30" w:rsidRDefault="00D17E30" w:rsidP="00E11170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1</w:t>
            </w:r>
          </w:p>
        </w:tc>
      </w:tr>
      <w:tr w:rsidR="00D17E30" w14:paraId="4174ED21" w14:textId="77777777" w:rsidTr="00E11170">
        <w:trPr>
          <w:jc w:val="center"/>
        </w:trPr>
        <w:tc>
          <w:tcPr>
            <w:tcW w:w="0" w:type="auto"/>
          </w:tcPr>
          <w:p w14:paraId="6D52AE60" w14:textId="77777777" w:rsidR="00D17E30" w:rsidRDefault="00D17E30" w:rsidP="00E11170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17F88B98" w14:textId="77777777" w:rsidR="00D17E30" w:rsidRDefault="00D17E30" w:rsidP="00E11170">
            <w:pPr>
              <w:pStyle w:val="a6"/>
              <w:ind w:firstLineChars="0" w:firstLine="0"/>
            </w:pPr>
          </w:p>
        </w:tc>
        <w:tc>
          <w:tcPr>
            <w:tcW w:w="0" w:type="auto"/>
          </w:tcPr>
          <w:p w14:paraId="350FFD4B" w14:textId="77777777" w:rsidR="00D17E30" w:rsidRDefault="00D17E30" w:rsidP="00E11170">
            <w:pPr>
              <w:pStyle w:val="a6"/>
              <w:ind w:firstLineChars="0" w:firstLine="0"/>
            </w:pPr>
          </w:p>
        </w:tc>
      </w:tr>
      <w:tr w:rsidR="00D17E30" w14:paraId="34AD624E" w14:textId="77777777" w:rsidTr="00E11170">
        <w:trPr>
          <w:jc w:val="center"/>
        </w:trPr>
        <w:tc>
          <w:tcPr>
            <w:tcW w:w="0" w:type="auto"/>
          </w:tcPr>
          <w:p w14:paraId="3DB9DE62" w14:textId="77777777" w:rsidR="00D17E30" w:rsidRDefault="00D17E30" w:rsidP="00E11170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E9535D0" w14:textId="77777777" w:rsidR="00D17E30" w:rsidRDefault="00D17E30" w:rsidP="00E11170">
            <w:pPr>
              <w:pStyle w:val="a6"/>
              <w:ind w:firstLineChars="0" w:firstLine="0"/>
            </w:pPr>
          </w:p>
        </w:tc>
        <w:tc>
          <w:tcPr>
            <w:tcW w:w="0" w:type="auto"/>
          </w:tcPr>
          <w:p w14:paraId="5D3E28BA" w14:textId="77777777" w:rsidR="00D17E30" w:rsidRDefault="00D17E30" w:rsidP="00E11170">
            <w:pPr>
              <w:pStyle w:val="a6"/>
              <w:ind w:firstLineChars="0" w:firstLine="0"/>
            </w:pPr>
          </w:p>
        </w:tc>
      </w:tr>
    </w:tbl>
    <w:p w14:paraId="59B4D625" w14:textId="0E8F2AC8" w:rsidR="00844D28" w:rsidRPr="00D17E30" w:rsidRDefault="00844D28" w:rsidP="00813D27">
      <w:pPr>
        <w:pStyle w:val="1"/>
        <w:rPr>
          <w:b w:val="0"/>
        </w:rPr>
      </w:pPr>
      <w:bookmarkStart w:id="2" w:name="_Toc28534252"/>
      <w:r w:rsidRPr="00D17E30">
        <w:rPr>
          <w:rFonts w:hint="eastAsia"/>
        </w:rPr>
        <w:lastRenderedPageBreak/>
        <w:t>三、算法原理与分析</w:t>
      </w:r>
      <w:bookmarkEnd w:id="2"/>
    </w:p>
    <w:p w14:paraId="77D88A0E" w14:textId="4F50B490" w:rsidR="00812DD5" w:rsidRDefault="00844D28" w:rsidP="00844D28">
      <w:r>
        <w:rPr>
          <w:rFonts w:hint="eastAsia"/>
        </w:rPr>
        <w:tab/>
      </w:r>
      <w:r w:rsidR="00B55A3E">
        <w:rPr>
          <w:rFonts w:hint="eastAsia"/>
        </w:rPr>
        <w:t>此处主要讲解建模的四种方法原理：包括逻辑回归，决策树</w:t>
      </w:r>
      <w:r w:rsidR="00812DD5">
        <w:rPr>
          <w:rFonts w:hint="eastAsia"/>
        </w:rPr>
        <w:t>，</w:t>
      </w:r>
      <w:proofErr w:type="spellStart"/>
      <w:r w:rsidR="00812DD5">
        <w:rPr>
          <w:rFonts w:hint="eastAsia"/>
        </w:rPr>
        <w:t>adaboost</w:t>
      </w:r>
      <w:proofErr w:type="spellEnd"/>
      <w:r w:rsidR="00813D27">
        <w:rPr>
          <w:rFonts w:hint="eastAsia"/>
        </w:rPr>
        <w:t>，</w:t>
      </w:r>
      <w:r w:rsidR="00B55A3E">
        <w:rPr>
          <w:rFonts w:hint="eastAsia"/>
        </w:rPr>
        <w:t>和</w:t>
      </w:r>
      <w:proofErr w:type="spellStart"/>
      <w:r w:rsidR="00B55A3E">
        <w:rPr>
          <w:rFonts w:hint="eastAsia"/>
        </w:rPr>
        <w:t>xgboost</w:t>
      </w:r>
      <w:proofErr w:type="spellEnd"/>
      <w:r w:rsidR="00B55A3E">
        <w:rPr>
          <w:rFonts w:hint="eastAsia"/>
        </w:rPr>
        <w:t>的原理。</w:t>
      </w:r>
    </w:p>
    <w:p w14:paraId="41A787F1" w14:textId="146B0346" w:rsidR="005817FA" w:rsidRDefault="005817FA" w:rsidP="00844D28">
      <w:r>
        <w:rPr>
          <w:rFonts w:hint="eastAsia"/>
        </w:rPr>
        <w:tab/>
      </w:r>
      <w:r w:rsidR="004E7F87">
        <w:rPr>
          <w:rFonts w:hint="eastAsia"/>
        </w:rPr>
        <w:t>1</w:t>
      </w:r>
      <w:r w:rsidR="004E7F87">
        <w:rPr>
          <w:rFonts w:hint="eastAsia"/>
        </w:rPr>
        <w:t>）逻辑回归</w:t>
      </w:r>
    </w:p>
    <w:p w14:paraId="6869480E" w14:textId="74DA79B5" w:rsidR="004E7F87" w:rsidRDefault="004E7F87" w:rsidP="00844D28">
      <w:r>
        <w:rPr>
          <w:rFonts w:hint="eastAsia"/>
        </w:rPr>
        <w:tab/>
      </w:r>
      <w:r>
        <w:rPr>
          <w:rFonts w:hint="eastAsia"/>
        </w:rPr>
        <w:t>逻辑回归是一种广义线性回归分析模型，其中最常见的为二分类的多项式回归。其公式为：</w:t>
      </w:r>
    </w:p>
    <w:p w14:paraId="0258F657" w14:textId="77777777" w:rsidR="00112BAF" w:rsidRDefault="00112BAF" w:rsidP="004E7F87">
      <w:pPr>
        <w:jc w:val="center"/>
        <w:rPr>
          <w:noProof/>
        </w:rPr>
      </w:pPr>
    </w:p>
    <w:p w14:paraId="09E7A058" w14:textId="77777777" w:rsidR="004E7F87" w:rsidRDefault="004E7F87" w:rsidP="004E7F87">
      <w:pPr>
        <w:jc w:val="center"/>
      </w:pPr>
      <w:r>
        <w:rPr>
          <w:noProof/>
        </w:rPr>
        <w:drawing>
          <wp:inline distT="0" distB="0" distL="0" distR="0" wp14:anchorId="40FE5742" wp14:editId="3C939869">
            <wp:extent cx="2430780" cy="473925"/>
            <wp:effectExtent l="0" t="0" r="7620" b="2540"/>
            <wp:docPr id="9" name="图片 9" descr="https://pic.rmb.bdstatic.com/2caf3c84ebb361da259d528394610e7329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rmb.bdstatic.com/2caf3c84ebb361da259d528394610e732929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492" cy="47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8814" w14:textId="228F0B1B" w:rsidR="004E7F87" w:rsidRDefault="00577E62" w:rsidP="004E7F87">
      <w:pPr>
        <w:ind w:firstLine="420"/>
      </w:pPr>
      <w:r>
        <w:t>X</w:t>
      </w:r>
      <w:r>
        <w:t>为特征</w:t>
      </w:r>
      <w:r>
        <w:rPr>
          <w:rFonts w:hint="eastAsia"/>
        </w:rPr>
        <w:t>，</w:t>
      </w:r>
      <w:r>
        <w:t>b</w:t>
      </w:r>
      <w:r>
        <w:t>为偏置值</w:t>
      </w:r>
      <w:r>
        <w:rPr>
          <w:rFonts w:hint="eastAsia"/>
        </w:rPr>
        <w:t>，</w:t>
      </w:r>
      <w:r w:rsidRPr="00577E62">
        <w:rPr>
          <w:rFonts w:hint="eastAsia"/>
        </w:rPr>
        <w:t>θ</w:t>
      </w:r>
      <w:r>
        <w:rPr>
          <w:rFonts w:hint="eastAsia"/>
        </w:rPr>
        <w:t>为</w:t>
      </w:r>
      <w:proofErr w:type="gramStart"/>
      <w:r>
        <w:rPr>
          <w:rFonts w:hint="eastAsia"/>
        </w:rPr>
        <w:t>各特征</w:t>
      </w:r>
      <w:proofErr w:type="gramEnd"/>
      <w:r>
        <w:rPr>
          <w:rFonts w:hint="eastAsia"/>
        </w:rPr>
        <w:t>的权值，</w:t>
      </w:r>
      <w:r w:rsidR="00112BAF">
        <w:rPr>
          <w:rFonts w:hint="eastAsia"/>
        </w:rPr>
        <w:t>逻辑回归通过</w:t>
      </w:r>
      <w:proofErr w:type="spellStart"/>
      <w:r w:rsidR="00112BAF">
        <w:rPr>
          <w:rFonts w:hint="eastAsia"/>
        </w:rPr>
        <w:t>sigmod</w:t>
      </w:r>
      <w:proofErr w:type="spellEnd"/>
      <w:r w:rsidR="00112BAF">
        <w:rPr>
          <w:rFonts w:hint="eastAsia"/>
        </w:rPr>
        <w:t>函数归一到（</w:t>
      </w:r>
      <w:r w:rsidR="00112BAF">
        <w:rPr>
          <w:rFonts w:hint="eastAsia"/>
        </w:rPr>
        <w:t>0,1</w:t>
      </w:r>
      <w:r w:rsidR="00112BAF">
        <w:rPr>
          <w:rFonts w:hint="eastAsia"/>
        </w:rPr>
        <w:t>）间，</w:t>
      </w:r>
      <w:r w:rsidR="00167CDA">
        <w:rPr>
          <w:rFonts w:hint="eastAsia"/>
        </w:rPr>
        <w:t>然后构建似然函数，最终推出</w:t>
      </w:r>
      <w:r w:rsidR="00167CDA" w:rsidRPr="00577E62">
        <w:rPr>
          <w:rFonts w:hint="eastAsia"/>
        </w:rPr>
        <w:t>θ</w:t>
      </w:r>
      <w:r w:rsidR="00167CDA">
        <w:rPr>
          <w:rFonts w:hint="eastAsia"/>
        </w:rPr>
        <w:t>的迭代更新表达式：</w:t>
      </w:r>
    </w:p>
    <w:p w14:paraId="64A9C939" w14:textId="59453E33" w:rsidR="00167CDA" w:rsidRDefault="00167CDA" w:rsidP="004E7F87">
      <w:pPr>
        <w:ind w:firstLine="420"/>
      </w:pPr>
      <w:r w:rsidRPr="00167CDA">
        <w:rPr>
          <w:noProof/>
        </w:rPr>
        <w:drawing>
          <wp:inline distT="0" distB="0" distL="0" distR="0" wp14:anchorId="5E1D0D24" wp14:editId="49998730">
            <wp:extent cx="5274310" cy="1239236"/>
            <wp:effectExtent l="0" t="0" r="2540" b="0"/>
            <wp:docPr id="11" name="图片 11" descr="https://ss1.baidu.com/6ONXsjip0QIZ8tyhnq/it/u=3173936161,1922131132&amp;fm=173&amp;app=49&amp;f=JPEG?w=558&amp;h=131&amp;s=ADB2ED12C5764D3052F50CD30000C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1.baidu.com/6ONXsjip0QIZ8tyhnq/it/u=3173936161,1922131132&amp;fm=173&amp;app=49&amp;f=JPEG?w=558&amp;h=131&amp;s=ADB2ED12C5764D3052F50CD30000C0B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8C9" w14:textId="639048CC" w:rsidR="00167CDA" w:rsidRDefault="00167CDA" w:rsidP="004E7F87">
      <w:pPr>
        <w:ind w:firstLine="420"/>
      </w:pPr>
      <w:r>
        <w:rPr>
          <w:rFonts w:hint="eastAsia"/>
        </w:rPr>
        <w:t>逻辑回归的优缺点如下所示；</w:t>
      </w:r>
    </w:p>
    <w:p w14:paraId="31C2BC5A" w14:textId="526F7E18" w:rsidR="00167CDA" w:rsidRDefault="00167CDA" w:rsidP="00167CDA">
      <w:pPr>
        <w:ind w:firstLine="420"/>
      </w:pPr>
      <w:r>
        <w:rPr>
          <w:rFonts w:hint="eastAsia"/>
        </w:rPr>
        <w:t>优点：</w:t>
      </w:r>
    </w:p>
    <w:p w14:paraId="7778AFD1" w14:textId="78AFC63D" w:rsidR="00167CDA" w:rsidRDefault="00167CDA" w:rsidP="00167CD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）预测结果是介于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之间的概率；</w:t>
      </w:r>
    </w:p>
    <w:p w14:paraId="062F3608" w14:textId="0937DB4F" w:rsidR="00167CDA" w:rsidRDefault="00167CDA" w:rsidP="00167CD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）可以适用于连续性和类别性自变量；</w:t>
      </w:r>
    </w:p>
    <w:p w14:paraId="00A5A4FC" w14:textId="403DA481" w:rsidR="00167CDA" w:rsidRDefault="00167CDA" w:rsidP="00167CD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）容易使用和解释。</w:t>
      </w:r>
    </w:p>
    <w:p w14:paraId="1F09DB11" w14:textId="1A454DD7" w:rsidR="00167CDA" w:rsidRDefault="00167CDA" w:rsidP="00167CDA">
      <w:pPr>
        <w:ind w:firstLine="420"/>
      </w:pPr>
      <w:r>
        <w:rPr>
          <w:rFonts w:hint="eastAsia"/>
        </w:rPr>
        <w:t>缺点：</w:t>
      </w:r>
    </w:p>
    <w:p w14:paraId="3F921607" w14:textId="2CC08FF3" w:rsidR="00167CDA" w:rsidRDefault="00167CDA" w:rsidP="00167CD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模型中自变量多重共线性较为敏感，例如两个高度相关自变量同时放入模型，可能导致较弱的一个自变量回归符号不符合预期，符号被扭转。需要利用因子分析或者变量聚类分析等手段来选择代表性的自变量，以减少候选变量之间的相关性；</w:t>
      </w:r>
    </w:p>
    <w:p w14:paraId="3145B525" w14:textId="4AB100AF" w:rsidR="00167CDA" w:rsidRDefault="00167CDA" w:rsidP="00167CD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）预测结果呈“</w:t>
      </w:r>
      <w:r>
        <w:rPr>
          <w:rFonts w:hint="eastAsia"/>
        </w:rPr>
        <w:t>S</w:t>
      </w:r>
      <w:r>
        <w:rPr>
          <w:rFonts w:hint="eastAsia"/>
        </w:rPr>
        <w:t>”型，因此从</w:t>
      </w:r>
      <w:r>
        <w:rPr>
          <w:rFonts w:hint="eastAsia"/>
        </w:rPr>
        <w:t>log(odds)</w:t>
      </w:r>
      <w:r>
        <w:rPr>
          <w:rFonts w:hint="eastAsia"/>
        </w:rPr>
        <w:t>向概率转化的过程是非线性的，在两端随着</w:t>
      </w:r>
      <w:r>
        <w:rPr>
          <w:rFonts w:hint="eastAsia"/>
        </w:rPr>
        <w:t>log(odds)</w:t>
      </w:r>
      <w:r>
        <w:rPr>
          <w:rFonts w:hint="eastAsia"/>
        </w:rPr>
        <w:t>值的变化，概率变化很小，边际值太小，</w:t>
      </w:r>
      <w:r>
        <w:rPr>
          <w:rFonts w:hint="eastAsia"/>
        </w:rPr>
        <w:t>slope</w:t>
      </w:r>
      <w:r>
        <w:rPr>
          <w:rFonts w:hint="eastAsia"/>
        </w:rPr>
        <w:t>太小，而中间概率的变化很大，很敏感。</w:t>
      </w:r>
      <w:r>
        <w:rPr>
          <w:rFonts w:hint="eastAsia"/>
        </w:rPr>
        <w:t xml:space="preserve"> </w:t>
      </w:r>
      <w:r>
        <w:rPr>
          <w:rFonts w:hint="eastAsia"/>
        </w:rPr>
        <w:t>导致很多区间的变量变化对目标概率的影响没有区分度，无法确定阀值。</w:t>
      </w:r>
    </w:p>
    <w:p w14:paraId="44311E3E" w14:textId="77777777" w:rsidR="00033309" w:rsidRDefault="00033309" w:rsidP="00167CDA">
      <w:pPr>
        <w:ind w:firstLine="420"/>
      </w:pPr>
    </w:p>
    <w:p w14:paraId="4806D21A" w14:textId="42ACD81D" w:rsidR="009A3DCD" w:rsidRDefault="009A3DCD" w:rsidP="004E7F8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）决策树</w:t>
      </w:r>
    </w:p>
    <w:p w14:paraId="7BEB9E4F" w14:textId="511F103E" w:rsidR="009A3DCD" w:rsidRDefault="009A3DCD" w:rsidP="004E7F87">
      <w:pPr>
        <w:ind w:firstLine="420"/>
      </w:pPr>
      <w:r>
        <w:rPr>
          <w:rFonts w:hint="eastAsia"/>
        </w:rPr>
        <w:t>决策树也是一种有监督的机器学习算法，其组织结构为树，其内部节点表示在某属性上的判断，通过对样本的学习，可以得到一棵决策树，并根据该决策树对新的数据进行分类</w:t>
      </w:r>
      <w:r w:rsidR="00167CDA">
        <w:rPr>
          <w:rFonts w:hint="eastAsia"/>
        </w:rPr>
        <w:t>，</w:t>
      </w:r>
      <w:r w:rsidR="00167CDA" w:rsidRPr="00167CDA">
        <w:rPr>
          <w:rFonts w:hint="eastAsia"/>
        </w:rPr>
        <w:t>其原理是基于信息熵和信息增益。</w:t>
      </w:r>
      <w:r>
        <w:rPr>
          <w:rFonts w:hint="eastAsia"/>
        </w:rPr>
        <w:t>。常用的决策树包括</w:t>
      </w:r>
      <w:r>
        <w:rPr>
          <w:rFonts w:hint="eastAsia"/>
        </w:rPr>
        <w:t>ID3,C4.5</w:t>
      </w:r>
      <w:r>
        <w:rPr>
          <w:rFonts w:hint="eastAsia"/>
        </w:rPr>
        <w:t>和</w:t>
      </w:r>
      <w:r>
        <w:rPr>
          <w:rFonts w:hint="eastAsia"/>
        </w:rPr>
        <w:t>CART</w:t>
      </w:r>
      <w:r>
        <w:rPr>
          <w:rFonts w:hint="eastAsia"/>
        </w:rPr>
        <w:t>。</w:t>
      </w:r>
    </w:p>
    <w:p w14:paraId="2FBF0AFE" w14:textId="5200EAD0" w:rsidR="00167CDA" w:rsidRDefault="00167CDA" w:rsidP="004E7F87">
      <w:pPr>
        <w:ind w:firstLine="420"/>
      </w:pPr>
      <w:r>
        <w:rPr>
          <w:rFonts w:hint="eastAsia"/>
        </w:rPr>
        <w:t>决策树的优缺点如下所示：</w:t>
      </w:r>
    </w:p>
    <w:p w14:paraId="3F0B581A" w14:textId="77777777" w:rsidR="00167CDA" w:rsidRDefault="00167CDA" w:rsidP="00167CDA">
      <w:pPr>
        <w:ind w:firstLine="420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14:paraId="313FB3FD" w14:textId="77777777" w:rsidR="00167CDA" w:rsidRDefault="00167CDA" w:rsidP="00167CDA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速度快</w:t>
      </w:r>
      <w:r>
        <w:rPr>
          <w:rFonts w:hint="eastAsia"/>
        </w:rPr>
        <w:t xml:space="preserve">: </w:t>
      </w:r>
      <w:r>
        <w:rPr>
          <w:rFonts w:hint="eastAsia"/>
        </w:rPr>
        <w:t>计算量相对较小</w:t>
      </w:r>
      <w:r>
        <w:rPr>
          <w:rFonts w:hint="eastAsia"/>
        </w:rPr>
        <w:t xml:space="preserve">, </w:t>
      </w:r>
      <w:r>
        <w:rPr>
          <w:rFonts w:hint="eastAsia"/>
        </w:rPr>
        <w:t>且容易转化成分类规则</w:t>
      </w:r>
      <w:r>
        <w:rPr>
          <w:rFonts w:hint="eastAsia"/>
        </w:rPr>
        <w:t xml:space="preserve">. </w:t>
      </w:r>
      <w:r>
        <w:rPr>
          <w:rFonts w:hint="eastAsia"/>
        </w:rPr>
        <w:t>只要沿着树根向下一直走到叶</w:t>
      </w:r>
      <w:r>
        <w:rPr>
          <w:rFonts w:hint="eastAsia"/>
        </w:rPr>
        <w:t xml:space="preserve">, </w:t>
      </w:r>
      <w:r>
        <w:rPr>
          <w:rFonts w:hint="eastAsia"/>
        </w:rPr>
        <w:t>沿途的分裂条件就能够唯一确定一条分类的谓词</w:t>
      </w:r>
      <w:r>
        <w:rPr>
          <w:rFonts w:hint="eastAsia"/>
        </w:rPr>
        <w:t>.</w:t>
      </w:r>
    </w:p>
    <w:p w14:paraId="73E8C2E1" w14:textId="77777777" w:rsidR="00167CDA" w:rsidRDefault="00167CDA" w:rsidP="00167CDA">
      <w:pPr>
        <w:ind w:firstLine="420"/>
      </w:pPr>
      <w:r>
        <w:rPr>
          <w:rFonts w:hint="eastAsia"/>
        </w:rPr>
        <w:t>(2)</w:t>
      </w:r>
      <w:r>
        <w:rPr>
          <w:rFonts w:hint="eastAsia"/>
        </w:rPr>
        <w:t>准确性高</w:t>
      </w:r>
      <w:r>
        <w:rPr>
          <w:rFonts w:hint="eastAsia"/>
        </w:rPr>
        <w:t xml:space="preserve">: </w:t>
      </w:r>
      <w:r>
        <w:rPr>
          <w:rFonts w:hint="eastAsia"/>
        </w:rPr>
        <w:t>挖掘出来的分类规则准确性高</w:t>
      </w:r>
      <w:r>
        <w:rPr>
          <w:rFonts w:hint="eastAsia"/>
        </w:rPr>
        <w:t xml:space="preserve">, </w:t>
      </w:r>
      <w:r>
        <w:rPr>
          <w:rFonts w:hint="eastAsia"/>
        </w:rPr>
        <w:t>便于理解</w:t>
      </w:r>
      <w:r>
        <w:rPr>
          <w:rFonts w:hint="eastAsia"/>
        </w:rPr>
        <w:t xml:space="preserve">, </w:t>
      </w:r>
      <w:r>
        <w:rPr>
          <w:rFonts w:hint="eastAsia"/>
        </w:rPr>
        <w:t>决策树可以清晰的显示哪些字段比较重要</w:t>
      </w:r>
      <w:r>
        <w:rPr>
          <w:rFonts w:hint="eastAsia"/>
        </w:rPr>
        <w:t xml:space="preserve">, </w:t>
      </w:r>
      <w:r>
        <w:rPr>
          <w:rFonts w:hint="eastAsia"/>
        </w:rPr>
        <w:t>即可以生成可以理解的规则</w:t>
      </w:r>
      <w:r>
        <w:rPr>
          <w:rFonts w:hint="eastAsia"/>
        </w:rPr>
        <w:t>.</w:t>
      </w:r>
    </w:p>
    <w:p w14:paraId="43892700" w14:textId="77777777" w:rsidR="00167CDA" w:rsidRDefault="00167CDA" w:rsidP="00167CDA">
      <w:pPr>
        <w:ind w:firstLine="420"/>
      </w:pPr>
      <w:r>
        <w:rPr>
          <w:rFonts w:hint="eastAsia"/>
        </w:rPr>
        <w:lastRenderedPageBreak/>
        <w:t>(3)</w:t>
      </w:r>
      <w:r>
        <w:rPr>
          <w:rFonts w:hint="eastAsia"/>
        </w:rPr>
        <w:t>可以处理连续和种类字段</w:t>
      </w:r>
    </w:p>
    <w:p w14:paraId="7FAA0F2D" w14:textId="77777777" w:rsidR="00167CDA" w:rsidRDefault="00167CDA" w:rsidP="00167CDA">
      <w:pPr>
        <w:ind w:firstLine="420"/>
      </w:pPr>
      <w:r>
        <w:rPr>
          <w:rFonts w:hint="eastAsia"/>
        </w:rPr>
        <w:t>(4)</w:t>
      </w:r>
      <w:r>
        <w:rPr>
          <w:rFonts w:hint="eastAsia"/>
        </w:rPr>
        <w:t>不需要任何领域知识和参数假设</w:t>
      </w:r>
    </w:p>
    <w:p w14:paraId="3A152BEE" w14:textId="77777777" w:rsidR="00167CDA" w:rsidRDefault="00167CDA" w:rsidP="00167CDA">
      <w:pPr>
        <w:ind w:firstLine="420"/>
      </w:pPr>
      <w:r>
        <w:rPr>
          <w:rFonts w:hint="eastAsia"/>
        </w:rPr>
        <w:t>(5)</w:t>
      </w:r>
      <w:r>
        <w:rPr>
          <w:rFonts w:hint="eastAsia"/>
        </w:rPr>
        <w:t>适合高维数据</w:t>
      </w:r>
    </w:p>
    <w:p w14:paraId="59432998" w14:textId="77777777" w:rsidR="00167CDA" w:rsidRDefault="00167CDA" w:rsidP="00167CDA">
      <w:pPr>
        <w:ind w:firstLine="42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14:paraId="009F87C9" w14:textId="77777777" w:rsidR="00167CDA" w:rsidRDefault="00167CDA" w:rsidP="00167CDA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对于各类别样本数量不一致的数据</w:t>
      </w:r>
      <w:r>
        <w:rPr>
          <w:rFonts w:hint="eastAsia"/>
        </w:rPr>
        <w:t xml:space="preserve">, </w:t>
      </w:r>
      <w:r>
        <w:rPr>
          <w:rFonts w:hint="eastAsia"/>
        </w:rPr>
        <w:t>信息增益偏向于那些更多数值的特征</w:t>
      </w:r>
    </w:p>
    <w:p w14:paraId="0328DC27" w14:textId="77777777" w:rsidR="00167CDA" w:rsidRDefault="00167CDA" w:rsidP="00167CDA">
      <w:pPr>
        <w:ind w:firstLine="420"/>
      </w:pPr>
      <w:r>
        <w:rPr>
          <w:rFonts w:hint="eastAsia"/>
        </w:rPr>
        <w:t>(2)</w:t>
      </w:r>
      <w:r>
        <w:rPr>
          <w:rFonts w:hint="eastAsia"/>
        </w:rPr>
        <w:t>容易过拟合</w:t>
      </w:r>
    </w:p>
    <w:p w14:paraId="51926523" w14:textId="77777777" w:rsidR="00167CDA" w:rsidRDefault="00167CDA" w:rsidP="00167CDA">
      <w:pPr>
        <w:ind w:firstLine="420"/>
      </w:pPr>
      <w:r>
        <w:rPr>
          <w:rFonts w:hint="eastAsia"/>
        </w:rPr>
        <w:t>(3)</w:t>
      </w:r>
      <w:r>
        <w:rPr>
          <w:rFonts w:hint="eastAsia"/>
        </w:rPr>
        <w:t>忽略属性之间的相关性</w:t>
      </w:r>
    </w:p>
    <w:p w14:paraId="783ED20E" w14:textId="77777777" w:rsidR="00167CDA" w:rsidRDefault="00167CDA" w:rsidP="00167CDA">
      <w:pPr>
        <w:ind w:firstLine="420"/>
      </w:pPr>
    </w:p>
    <w:p w14:paraId="44CBCFF4" w14:textId="7EAAB11E" w:rsidR="009A3DCD" w:rsidRDefault="009A3DCD" w:rsidP="004E7F8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Adaboost</w:t>
      </w:r>
      <w:proofErr w:type="spellEnd"/>
    </w:p>
    <w:p w14:paraId="6335208E" w14:textId="77777777" w:rsidR="00E919AB" w:rsidRDefault="009A3DCD" w:rsidP="00E919AB">
      <w:pPr>
        <w:ind w:firstLine="420"/>
      </w:pPr>
      <w:proofErr w:type="spellStart"/>
      <w:r w:rsidRPr="009A3DCD">
        <w:rPr>
          <w:rFonts w:hint="eastAsia"/>
        </w:rPr>
        <w:t>AdaBoost</w:t>
      </w:r>
      <w:proofErr w:type="spellEnd"/>
      <w:r w:rsidRPr="009A3DCD">
        <w:rPr>
          <w:rFonts w:hint="eastAsia"/>
        </w:rPr>
        <w:t>，是英文</w:t>
      </w:r>
      <w:r w:rsidRPr="009A3DCD">
        <w:rPr>
          <w:rFonts w:hint="eastAsia"/>
        </w:rPr>
        <w:t>"Adaptive Boosting"</w:t>
      </w:r>
      <w:r w:rsidRPr="009A3DCD">
        <w:rPr>
          <w:rFonts w:hint="eastAsia"/>
        </w:rPr>
        <w:t>（自适应增强）的缩写，由</w:t>
      </w:r>
      <w:proofErr w:type="spellStart"/>
      <w:r w:rsidRPr="009A3DCD">
        <w:rPr>
          <w:rFonts w:hint="eastAsia"/>
        </w:rPr>
        <w:t>Yoav</w:t>
      </w:r>
      <w:proofErr w:type="spellEnd"/>
      <w:r w:rsidRPr="009A3DCD">
        <w:rPr>
          <w:rFonts w:hint="eastAsia"/>
        </w:rPr>
        <w:t xml:space="preserve"> Freund</w:t>
      </w:r>
      <w:r w:rsidRPr="009A3DCD">
        <w:rPr>
          <w:rFonts w:hint="eastAsia"/>
        </w:rPr>
        <w:t>和</w:t>
      </w:r>
      <w:r w:rsidRPr="009A3DCD">
        <w:rPr>
          <w:rFonts w:hint="eastAsia"/>
        </w:rPr>
        <w:t xml:space="preserve">Robert </w:t>
      </w:r>
      <w:proofErr w:type="spellStart"/>
      <w:r w:rsidRPr="009A3DCD">
        <w:rPr>
          <w:rFonts w:hint="eastAsia"/>
        </w:rPr>
        <w:t>Schapire</w:t>
      </w:r>
      <w:proofErr w:type="spellEnd"/>
      <w:r w:rsidRPr="009A3DCD">
        <w:rPr>
          <w:rFonts w:hint="eastAsia"/>
        </w:rPr>
        <w:t>在</w:t>
      </w:r>
      <w:r w:rsidRPr="009A3DCD">
        <w:rPr>
          <w:rFonts w:hint="eastAsia"/>
        </w:rPr>
        <w:t>1995</w:t>
      </w:r>
      <w:r w:rsidRPr="009A3DCD">
        <w:rPr>
          <w:rFonts w:hint="eastAsia"/>
        </w:rPr>
        <w:t>年提出。</w:t>
      </w:r>
      <w:proofErr w:type="spellStart"/>
      <w:r w:rsidR="00E919AB">
        <w:rPr>
          <w:rFonts w:hint="eastAsia"/>
        </w:rPr>
        <w:t>adaboost</w:t>
      </w:r>
      <w:proofErr w:type="spellEnd"/>
      <w:r w:rsidR="00E919AB">
        <w:rPr>
          <w:rFonts w:hint="eastAsia"/>
        </w:rPr>
        <w:t>算法首先为训练集中的每个样本赋予一个均分权重，构成向量</w:t>
      </w:r>
      <w:r w:rsidR="00E919AB">
        <w:rPr>
          <w:rFonts w:hint="eastAsia"/>
        </w:rPr>
        <w:t>D</w:t>
      </w:r>
      <w:r w:rsidR="00E919AB">
        <w:rPr>
          <w:rFonts w:hint="eastAsia"/>
        </w:rPr>
        <w:t>；接着训练第一个弱分类器，计算其错误率</w:t>
      </w:r>
      <w:r w:rsidR="00E919AB">
        <w:rPr>
          <w:rFonts w:hint="eastAsia"/>
        </w:rPr>
        <w:t>e</w:t>
      </w:r>
      <w:r w:rsidR="00E919AB">
        <w:rPr>
          <w:rFonts w:hint="eastAsia"/>
        </w:rPr>
        <w:t>，再调整样本权重，提高误分类</w:t>
      </w:r>
      <w:proofErr w:type="gramStart"/>
      <w:r w:rsidR="00E919AB">
        <w:rPr>
          <w:rFonts w:hint="eastAsia"/>
        </w:rPr>
        <w:t>样本权</w:t>
      </w:r>
      <w:proofErr w:type="gramEnd"/>
      <w:r w:rsidR="00E919AB">
        <w:rPr>
          <w:rFonts w:hint="eastAsia"/>
        </w:rPr>
        <w:t>值，进行下一轮训练。并且，由于最终结果是由各分类器投票产生，所以还需为每个分类器计算权重值α，α是根据错误率</w:t>
      </w:r>
      <w:r w:rsidR="00E919AB">
        <w:rPr>
          <w:rFonts w:hint="eastAsia"/>
        </w:rPr>
        <w:t>e</w:t>
      </w:r>
      <w:r w:rsidR="00E919AB">
        <w:rPr>
          <w:rFonts w:hint="eastAsia"/>
        </w:rPr>
        <w:t>更新的，</w:t>
      </w:r>
      <w:r w:rsidR="00E919AB">
        <w:rPr>
          <w:rFonts w:hint="eastAsia"/>
        </w:rPr>
        <w:t>e</w:t>
      </w:r>
      <w:r w:rsidR="00E919AB">
        <w:rPr>
          <w:rFonts w:hint="eastAsia"/>
        </w:rPr>
        <w:t>越小，α越大。训练过程不断持续，直至</w:t>
      </w:r>
      <w:r w:rsidR="00E919AB">
        <w:rPr>
          <w:rFonts w:hint="eastAsia"/>
        </w:rPr>
        <w:t>e</w:t>
      </w:r>
      <w:r w:rsidR="00E919AB">
        <w:rPr>
          <w:rFonts w:hint="eastAsia"/>
        </w:rPr>
        <w:t>为</w:t>
      </w:r>
      <w:r w:rsidR="00E919AB">
        <w:rPr>
          <w:rFonts w:hint="eastAsia"/>
        </w:rPr>
        <w:t>0</w:t>
      </w:r>
      <w:r w:rsidR="00E919AB">
        <w:rPr>
          <w:rFonts w:hint="eastAsia"/>
        </w:rPr>
        <w:t>或分类器数目达到</w:t>
      </w:r>
      <w:proofErr w:type="gramStart"/>
      <w:r w:rsidR="00E919AB">
        <w:rPr>
          <w:rFonts w:hint="eastAsia"/>
        </w:rPr>
        <w:t>指定值</w:t>
      </w:r>
      <w:proofErr w:type="gramEnd"/>
      <w:r w:rsidR="00E919AB">
        <w:rPr>
          <w:rFonts w:hint="eastAsia"/>
        </w:rPr>
        <w:t>时算法停止。</w:t>
      </w:r>
    </w:p>
    <w:p w14:paraId="22A4E801" w14:textId="082EC121" w:rsidR="00E919AB" w:rsidRDefault="00E919AB" w:rsidP="00E919AB">
      <w:pPr>
        <w:ind w:firstLine="420"/>
      </w:pPr>
      <w:proofErr w:type="spellStart"/>
      <w:r>
        <w:t>A</w:t>
      </w:r>
      <w:r>
        <w:rPr>
          <w:rFonts w:hint="eastAsia"/>
        </w:rPr>
        <w:t>dboost</w:t>
      </w:r>
      <w:proofErr w:type="spellEnd"/>
      <w:r>
        <w:rPr>
          <w:rFonts w:hint="eastAsia"/>
        </w:rPr>
        <w:t>的优缺点如下所示：</w:t>
      </w:r>
    </w:p>
    <w:p w14:paraId="66DD8C94" w14:textId="77777777" w:rsidR="00E919AB" w:rsidRDefault="00E919AB" w:rsidP="00E919AB">
      <w:pPr>
        <w:ind w:firstLine="420"/>
        <w:rPr>
          <w:rFonts w:ascii="Helvetica" w:hAnsi="Helvetica" w:cs="宋体"/>
          <w:color w:val="000000"/>
          <w:kern w:val="0"/>
          <w:szCs w:val="21"/>
        </w:rPr>
      </w:pPr>
      <w:r w:rsidRPr="00E919AB">
        <w:rPr>
          <w:rFonts w:ascii="Helvetica" w:hAnsi="Helvetica" w:cs="宋体"/>
          <w:color w:val="000000"/>
          <w:kern w:val="0"/>
          <w:szCs w:val="21"/>
        </w:rPr>
        <w:t>优点：</w:t>
      </w:r>
    </w:p>
    <w:p w14:paraId="5E8A6D59" w14:textId="3623B05C" w:rsidR="00E919AB" w:rsidRDefault="00E919AB" w:rsidP="00E919AB">
      <w:pPr>
        <w:ind w:firstLine="420"/>
      </w:pPr>
      <w:r>
        <w:rPr>
          <w:rFonts w:ascii="Helvetica" w:hAnsi="Helvetica" w:cs="宋体" w:hint="eastAsia"/>
          <w:color w:val="000000"/>
          <w:kern w:val="0"/>
          <w:szCs w:val="21"/>
        </w:rPr>
        <w:t xml:space="preserve">(1) </w:t>
      </w:r>
      <w:r w:rsidRPr="00E919AB">
        <w:rPr>
          <w:rFonts w:ascii="Helvetica" w:hAnsi="Helvetica" w:cs="宋体"/>
          <w:color w:val="000000"/>
          <w:kern w:val="0"/>
          <w:szCs w:val="21"/>
        </w:rPr>
        <w:t>泛化错误率低，无需参数调整</w:t>
      </w:r>
    </w:p>
    <w:p w14:paraId="270E19F3" w14:textId="77777777" w:rsidR="00E919AB" w:rsidRDefault="00E919AB" w:rsidP="00E919AB">
      <w:pPr>
        <w:ind w:firstLine="420"/>
        <w:rPr>
          <w:rFonts w:ascii="Helvetica" w:hAnsi="Helvetica" w:cs="宋体"/>
          <w:color w:val="000000"/>
          <w:kern w:val="0"/>
          <w:szCs w:val="21"/>
        </w:rPr>
      </w:pPr>
      <w:r w:rsidRPr="00E919AB">
        <w:rPr>
          <w:rFonts w:ascii="Helvetica" w:hAnsi="Helvetica" w:cs="宋体"/>
          <w:color w:val="000000"/>
          <w:kern w:val="0"/>
          <w:szCs w:val="21"/>
        </w:rPr>
        <w:t>缺点：</w:t>
      </w:r>
    </w:p>
    <w:p w14:paraId="79FDAED9" w14:textId="569F3E3E" w:rsidR="00E919AB" w:rsidRPr="00E919AB" w:rsidRDefault="00E919AB" w:rsidP="00E919AB">
      <w:pPr>
        <w:ind w:firstLine="420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 w:hint="eastAsia"/>
          <w:color w:val="000000"/>
          <w:kern w:val="0"/>
          <w:szCs w:val="21"/>
        </w:rPr>
        <w:t xml:space="preserve">(2) </w:t>
      </w:r>
      <w:r w:rsidRPr="00E919AB">
        <w:rPr>
          <w:rFonts w:ascii="Helvetica" w:hAnsi="Helvetica" w:cs="宋体"/>
          <w:color w:val="000000"/>
          <w:kern w:val="0"/>
          <w:szCs w:val="21"/>
        </w:rPr>
        <w:t>对离群点敏感</w:t>
      </w:r>
    </w:p>
    <w:p w14:paraId="5E3E9EA4" w14:textId="77777777" w:rsidR="00E919AB" w:rsidRDefault="00E919AB" w:rsidP="004E7F87">
      <w:pPr>
        <w:ind w:firstLine="420"/>
      </w:pPr>
    </w:p>
    <w:p w14:paraId="7E8E1EC2" w14:textId="7F28B0CE" w:rsidR="00AF6999" w:rsidRDefault="00AF6999" w:rsidP="004E7F8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XGBoost</w:t>
      </w:r>
      <w:proofErr w:type="spellEnd"/>
    </w:p>
    <w:p w14:paraId="25FB798A" w14:textId="3F09DEE9" w:rsidR="009A3DCD" w:rsidRDefault="00AF6999" w:rsidP="004E7F87">
      <w:pPr>
        <w:ind w:firstLine="420"/>
      </w:pPr>
      <w:proofErr w:type="spellStart"/>
      <w:r w:rsidRPr="00AF6999">
        <w:rPr>
          <w:rFonts w:hint="eastAsia"/>
        </w:rPr>
        <w:t>XGBoost</w:t>
      </w:r>
      <w:proofErr w:type="spellEnd"/>
      <w:r w:rsidRPr="00AF6999">
        <w:rPr>
          <w:rFonts w:hint="eastAsia"/>
        </w:rPr>
        <w:t>全名叫（</w:t>
      </w:r>
      <w:proofErr w:type="spellStart"/>
      <w:r w:rsidRPr="00AF6999">
        <w:rPr>
          <w:rFonts w:hint="eastAsia"/>
        </w:rPr>
        <w:t>eXtreme</w:t>
      </w:r>
      <w:proofErr w:type="spellEnd"/>
      <w:r w:rsidRPr="00AF6999">
        <w:rPr>
          <w:rFonts w:hint="eastAsia"/>
        </w:rPr>
        <w:t xml:space="preserve"> Gradient Boosting</w:t>
      </w:r>
      <w:r w:rsidRPr="00AF6999">
        <w:rPr>
          <w:rFonts w:hint="eastAsia"/>
        </w:rPr>
        <w:t>）极端梯度提升，经常被用在一些比赛中，其效果显著。它是大规模并行</w:t>
      </w:r>
      <w:r w:rsidRPr="00AF6999">
        <w:rPr>
          <w:rFonts w:hint="eastAsia"/>
        </w:rPr>
        <w:t>boosted tree</w:t>
      </w:r>
      <w:r w:rsidRPr="00AF6999">
        <w:rPr>
          <w:rFonts w:hint="eastAsia"/>
        </w:rPr>
        <w:t>的工具，它是目前最快最好的开源</w:t>
      </w:r>
      <w:r w:rsidRPr="00AF6999">
        <w:rPr>
          <w:rFonts w:hint="eastAsia"/>
        </w:rPr>
        <w:t>boosted tree</w:t>
      </w:r>
      <w:r w:rsidRPr="00AF6999">
        <w:rPr>
          <w:rFonts w:hint="eastAsia"/>
        </w:rPr>
        <w:t>工具包。</w:t>
      </w:r>
      <w:proofErr w:type="spellStart"/>
      <w:r w:rsidRPr="00AF6999">
        <w:rPr>
          <w:rFonts w:hint="eastAsia"/>
        </w:rPr>
        <w:t>XGBoost</w:t>
      </w:r>
      <w:proofErr w:type="spellEnd"/>
      <w:r w:rsidRPr="00AF6999">
        <w:rPr>
          <w:rFonts w:hint="eastAsia"/>
        </w:rPr>
        <w:t xml:space="preserve"> </w:t>
      </w:r>
      <w:r w:rsidRPr="00AF6999">
        <w:rPr>
          <w:rFonts w:hint="eastAsia"/>
        </w:rPr>
        <w:t>所应用的算法就是</w:t>
      </w:r>
      <w:r w:rsidRPr="00AF6999">
        <w:rPr>
          <w:rFonts w:hint="eastAsia"/>
        </w:rPr>
        <w:t xml:space="preserve"> GBDT</w:t>
      </w:r>
      <w:r w:rsidRPr="00AF6999">
        <w:rPr>
          <w:rFonts w:hint="eastAsia"/>
        </w:rPr>
        <w:t>（</w:t>
      </w:r>
      <w:r w:rsidRPr="00AF6999">
        <w:rPr>
          <w:rFonts w:hint="eastAsia"/>
        </w:rPr>
        <w:t>gradient boosting decision tree</w:t>
      </w:r>
      <w:r w:rsidRPr="00AF6999">
        <w:rPr>
          <w:rFonts w:hint="eastAsia"/>
        </w:rPr>
        <w:t>）的改进，既可以用于分类也可以用于回归问题中</w:t>
      </w:r>
      <w:r w:rsidR="00C625CF">
        <w:rPr>
          <w:rFonts w:hint="eastAsia"/>
        </w:rPr>
        <w:t>，</w:t>
      </w:r>
      <w:r w:rsidR="00C625CF" w:rsidRPr="00C625CF">
        <w:rPr>
          <w:rFonts w:hint="eastAsia"/>
        </w:rPr>
        <w:t>本质模型为加法模型，基函数为决策树，迭代拟合标注和模型的残差，来不断逼近损失函数最小化。更一般的情况，以当前模型在</w:t>
      </w:r>
      <w:r w:rsidR="00C625CF" w:rsidRPr="00C625CF">
        <w:rPr>
          <w:rFonts w:hint="eastAsia"/>
        </w:rPr>
        <w:t>L</w:t>
      </w:r>
      <w:r w:rsidR="00C625CF">
        <w:rPr>
          <w:rFonts w:hint="eastAsia"/>
        </w:rPr>
        <w:t>负梯度方向的值，作为残差的近似</w:t>
      </w:r>
      <w:r w:rsidRPr="00AF6999">
        <w:rPr>
          <w:rFonts w:hint="eastAsia"/>
        </w:rPr>
        <w:t>。</w:t>
      </w:r>
    </w:p>
    <w:p w14:paraId="749B4DF7" w14:textId="0797FE29" w:rsidR="00FF1FCD" w:rsidRDefault="00FF1FCD" w:rsidP="004E7F87">
      <w:pPr>
        <w:ind w:firstLine="42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他将</w:t>
      </w:r>
      <w:r>
        <w:rPr>
          <w:rFonts w:ascii="Segoe UI Emoji" w:hAnsi="Segoe UI Emoji"/>
          <w:color w:val="404040"/>
          <w:shd w:val="clear" w:color="auto" w:fill="FFFFFF"/>
        </w:rPr>
        <w:t>K</w:t>
      </w:r>
      <w:r>
        <w:rPr>
          <w:rFonts w:ascii="Segoe UI Emoji" w:hAnsi="Segoe UI Emoji"/>
          <w:color w:val="404040"/>
          <w:shd w:val="clear" w:color="auto" w:fill="FFFFFF"/>
        </w:rPr>
        <w:t>（树的个数）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个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树的结果进行求和，作为最终的预测值。即：</w:t>
      </w:r>
    </w:p>
    <w:p w14:paraId="6CFE1680" w14:textId="267B3F86" w:rsidR="00FF1FCD" w:rsidRDefault="00FF1FCD" w:rsidP="004E7F87">
      <w:pPr>
        <w:ind w:firstLine="420"/>
      </w:pPr>
      <w:r>
        <w:rPr>
          <w:noProof/>
        </w:rPr>
        <w:drawing>
          <wp:inline distT="0" distB="0" distL="0" distR="0" wp14:anchorId="6140C0BC" wp14:editId="7A0697CA">
            <wp:extent cx="5059680" cy="10363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web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0DC7" w14:textId="64E0C5D1" w:rsidR="00FF1FCD" w:rsidRDefault="00FF1FCD" w:rsidP="004E7F87">
      <w:pPr>
        <w:ind w:firstLine="42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假设给定的样本集有</w:t>
      </w:r>
      <w:r>
        <w:rPr>
          <w:rFonts w:ascii="Segoe UI Emoji" w:hAnsi="Segoe UI Emoji"/>
          <w:color w:val="404040"/>
          <w:shd w:val="clear" w:color="auto" w:fill="FFFFFF"/>
        </w:rPr>
        <w:t>n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个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样本，</w:t>
      </w:r>
      <w:r>
        <w:rPr>
          <w:rFonts w:ascii="Segoe UI Emoji" w:hAnsi="Segoe UI Emoji"/>
          <w:color w:val="404040"/>
          <w:shd w:val="clear" w:color="auto" w:fill="FFFFFF"/>
        </w:rPr>
        <w:t>m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个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特征，则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</w:p>
    <w:p w14:paraId="1E11D066" w14:textId="098F3664" w:rsidR="00FF1FCD" w:rsidRDefault="00FF1FCD" w:rsidP="004E7F87">
      <w:pPr>
        <w:ind w:firstLine="420"/>
      </w:pPr>
      <w:r>
        <w:rPr>
          <w:noProof/>
        </w:rPr>
        <w:drawing>
          <wp:inline distT="0" distB="0" distL="0" distR="0" wp14:anchorId="56264350" wp14:editId="6D2937F9">
            <wp:extent cx="5274310" cy="360537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web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E38" w14:textId="60A2D9AE" w:rsidR="00FF1FCD" w:rsidRDefault="00FF1FCD" w:rsidP="004E7F87">
      <w:pPr>
        <w:ind w:firstLine="420"/>
      </w:pPr>
      <w:r w:rsidRPr="00FF1FCD">
        <w:rPr>
          <w:rFonts w:hint="eastAsia"/>
        </w:rPr>
        <w:t>其中</w:t>
      </w:r>
      <w:r w:rsidRPr="00FF1FCD">
        <w:rPr>
          <w:rFonts w:hint="eastAsia"/>
        </w:rPr>
        <w:t xml:space="preserve"> xi </w:t>
      </w:r>
      <w:r w:rsidRPr="00FF1FCD">
        <w:rPr>
          <w:rFonts w:hint="eastAsia"/>
        </w:rPr>
        <w:t>表示第</w:t>
      </w:r>
      <w:proofErr w:type="spellStart"/>
      <w:r w:rsidRPr="00FF1FCD">
        <w:rPr>
          <w:rFonts w:hint="eastAsia"/>
        </w:rPr>
        <w:t>i</w:t>
      </w:r>
      <w:proofErr w:type="spellEnd"/>
      <w:proofErr w:type="gramStart"/>
      <w:r w:rsidRPr="00FF1FCD">
        <w:rPr>
          <w:rFonts w:hint="eastAsia"/>
        </w:rPr>
        <w:t>个</w:t>
      </w:r>
      <w:proofErr w:type="gramEnd"/>
      <w:r w:rsidRPr="00FF1FCD">
        <w:rPr>
          <w:rFonts w:hint="eastAsia"/>
        </w:rPr>
        <w:t>样本，</w:t>
      </w:r>
      <w:proofErr w:type="spellStart"/>
      <w:r w:rsidRPr="00FF1FCD">
        <w:rPr>
          <w:rFonts w:hint="eastAsia"/>
        </w:rPr>
        <w:t>yi</w:t>
      </w:r>
      <w:proofErr w:type="spellEnd"/>
      <w:r w:rsidRPr="00FF1FCD">
        <w:rPr>
          <w:rFonts w:hint="eastAsia"/>
        </w:rPr>
        <w:t xml:space="preserve"> </w:t>
      </w:r>
      <w:r w:rsidRPr="00FF1FCD">
        <w:rPr>
          <w:rFonts w:hint="eastAsia"/>
        </w:rPr>
        <w:t>表示第</w:t>
      </w:r>
      <w:proofErr w:type="spellStart"/>
      <w:r w:rsidRPr="00FF1FCD">
        <w:rPr>
          <w:rFonts w:hint="eastAsia"/>
        </w:rPr>
        <w:t>i</w:t>
      </w:r>
      <w:proofErr w:type="spellEnd"/>
      <w:proofErr w:type="gramStart"/>
      <w:r w:rsidRPr="00FF1FCD">
        <w:rPr>
          <w:rFonts w:hint="eastAsia"/>
        </w:rPr>
        <w:t>个</w:t>
      </w:r>
      <w:proofErr w:type="gramEnd"/>
      <w:r w:rsidRPr="00FF1FCD">
        <w:rPr>
          <w:rFonts w:hint="eastAsia"/>
        </w:rPr>
        <w:t>类别标签，回归树（</w:t>
      </w:r>
      <w:r w:rsidRPr="00FF1FCD">
        <w:rPr>
          <w:rFonts w:hint="eastAsia"/>
        </w:rPr>
        <w:t>CART</w:t>
      </w:r>
      <w:r w:rsidRPr="00FF1FCD">
        <w:rPr>
          <w:rFonts w:hint="eastAsia"/>
        </w:rPr>
        <w:t>树）的空间</w:t>
      </w:r>
      <w:r w:rsidRPr="00FF1FCD">
        <w:rPr>
          <w:rFonts w:hint="eastAsia"/>
        </w:rPr>
        <w:t>F</w:t>
      </w:r>
      <w:r w:rsidRPr="00FF1FCD">
        <w:rPr>
          <w:rFonts w:hint="eastAsia"/>
        </w:rPr>
        <w:t>为</w:t>
      </w:r>
      <w:r>
        <w:rPr>
          <w:rFonts w:hint="eastAsia"/>
        </w:rPr>
        <w:t>：</w:t>
      </w:r>
    </w:p>
    <w:p w14:paraId="6285C319" w14:textId="01AA4C8E" w:rsidR="00FF1FCD" w:rsidRDefault="00FF1FCD" w:rsidP="004E7F87">
      <w:pPr>
        <w:ind w:firstLine="420"/>
      </w:pPr>
      <w:r>
        <w:rPr>
          <w:noProof/>
        </w:rPr>
        <w:drawing>
          <wp:inline distT="0" distB="0" distL="0" distR="0" wp14:anchorId="7D4790B0" wp14:editId="301643FA">
            <wp:extent cx="5274310" cy="35270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web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AD99" w14:textId="1CBAB6F2" w:rsidR="00FF1FCD" w:rsidRDefault="00FF1FCD" w:rsidP="004E7F87">
      <w:pPr>
        <w:ind w:firstLine="420"/>
      </w:pPr>
      <w:r w:rsidRPr="00FF1FCD">
        <w:rPr>
          <w:rFonts w:hint="eastAsia"/>
        </w:rPr>
        <w:t>其中</w:t>
      </w:r>
      <w:r w:rsidRPr="00FF1FCD">
        <w:rPr>
          <w:rFonts w:hint="eastAsia"/>
        </w:rPr>
        <w:t>q</w:t>
      </w:r>
      <w:r w:rsidRPr="00FF1FCD">
        <w:rPr>
          <w:rFonts w:hint="eastAsia"/>
        </w:rPr>
        <w:t>代表每棵树的结构，他将样本映射到对应的叶节点；</w:t>
      </w:r>
      <w:r w:rsidRPr="00FF1FCD">
        <w:rPr>
          <w:rFonts w:hint="eastAsia"/>
        </w:rPr>
        <w:t>T</w:t>
      </w:r>
      <w:r w:rsidRPr="00FF1FCD">
        <w:rPr>
          <w:rFonts w:hint="eastAsia"/>
        </w:rPr>
        <w:t>是对应树的叶节点个数；</w:t>
      </w:r>
      <w:r w:rsidRPr="00FF1FCD">
        <w:rPr>
          <w:rFonts w:hint="eastAsia"/>
        </w:rPr>
        <w:t>f(x)</w:t>
      </w:r>
      <w:r w:rsidRPr="00FF1FCD">
        <w:rPr>
          <w:rFonts w:hint="eastAsia"/>
        </w:rPr>
        <w:t>对应树的结构</w:t>
      </w:r>
      <w:r w:rsidRPr="00FF1FCD">
        <w:rPr>
          <w:rFonts w:hint="eastAsia"/>
        </w:rPr>
        <w:t>q</w:t>
      </w:r>
      <w:r w:rsidRPr="00FF1FCD">
        <w:rPr>
          <w:rFonts w:hint="eastAsia"/>
        </w:rPr>
        <w:t>和叶节点权重</w:t>
      </w:r>
      <w:r w:rsidRPr="00FF1FCD">
        <w:rPr>
          <w:rFonts w:hint="eastAsia"/>
        </w:rPr>
        <w:t>w</w:t>
      </w:r>
      <w:r w:rsidRPr="00FF1FCD">
        <w:rPr>
          <w:rFonts w:hint="eastAsia"/>
        </w:rPr>
        <w:t>。</w:t>
      </w:r>
      <w:r w:rsidR="00CB024E" w:rsidRPr="00CB024E">
        <w:rPr>
          <w:rFonts w:hint="eastAsia"/>
        </w:rPr>
        <w:t>我们的目标是学习这</w:t>
      </w:r>
      <w:r w:rsidR="00CB024E" w:rsidRPr="00CB024E">
        <w:rPr>
          <w:rFonts w:hint="eastAsia"/>
        </w:rPr>
        <w:t>k</w:t>
      </w:r>
      <w:proofErr w:type="gramStart"/>
      <w:r w:rsidR="00CB024E" w:rsidRPr="00CB024E">
        <w:rPr>
          <w:rFonts w:hint="eastAsia"/>
        </w:rPr>
        <w:t>个</w:t>
      </w:r>
      <w:proofErr w:type="gramEnd"/>
      <w:r w:rsidR="00CB024E" w:rsidRPr="00CB024E">
        <w:rPr>
          <w:rFonts w:hint="eastAsia"/>
        </w:rPr>
        <w:t>树，所以我们最小化下面这个带正则项的目标函数</w:t>
      </w:r>
      <w:r w:rsidR="00CB024E">
        <w:rPr>
          <w:rFonts w:hint="eastAsia"/>
        </w:rPr>
        <w:t>：</w:t>
      </w:r>
    </w:p>
    <w:p w14:paraId="4209159D" w14:textId="18306A10" w:rsidR="00CB024E" w:rsidRDefault="00CB024E" w:rsidP="004E7F87">
      <w:pPr>
        <w:ind w:firstLine="420"/>
      </w:pPr>
      <w:r>
        <w:rPr>
          <w:noProof/>
        </w:rPr>
        <w:lastRenderedPageBreak/>
        <w:drawing>
          <wp:inline distT="0" distB="0" distL="0" distR="0" wp14:anchorId="1461B72A" wp14:editId="3E499F7A">
            <wp:extent cx="5274310" cy="1335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web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D161" w14:textId="7D479ADB" w:rsidR="00CB024E" w:rsidRDefault="00CB024E" w:rsidP="004E7F87">
      <w:pPr>
        <w:ind w:firstLine="420"/>
      </w:pPr>
      <w:proofErr w:type="spellStart"/>
      <w:r>
        <w:t>X</w:t>
      </w:r>
      <w:r>
        <w:rPr>
          <w:rFonts w:hint="eastAsia"/>
        </w:rPr>
        <w:t>gboost</w:t>
      </w:r>
      <w:proofErr w:type="spellEnd"/>
      <w:r>
        <w:rPr>
          <w:rFonts w:hint="eastAsia"/>
        </w:rPr>
        <w:t>的优点在于：</w:t>
      </w:r>
    </w:p>
    <w:p w14:paraId="7A57905F" w14:textId="79EB574B" w:rsidR="00CB024E" w:rsidRPr="00CB024E" w:rsidRDefault="00CB024E" w:rsidP="00CB024E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使用许多策略去防止过拟合，如：正则化项、</w:t>
      </w:r>
      <w:r>
        <w:rPr>
          <w:rFonts w:hint="eastAsia"/>
        </w:rPr>
        <w:t>Shrinkage and Column Subsampling</w:t>
      </w:r>
      <w:r>
        <w:rPr>
          <w:rFonts w:hint="eastAsia"/>
        </w:rPr>
        <w:t>等。</w:t>
      </w:r>
    </w:p>
    <w:p w14:paraId="246C69FD" w14:textId="5480E1CE" w:rsidR="00CB024E" w:rsidRPr="00CB024E" w:rsidRDefault="00CB024E" w:rsidP="00CB024E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目标函数优化利用了损失函数关于待求函数的二阶导数</w:t>
      </w:r>
    </w:p>
    <w:p w14:paraId="7CA91C84" w14:textId="6F63796B" w:rsidR="00CB024E" w:rsidRDefault="00CB024E" w:rsidP="00CB024E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支持并行化，这是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的闪光点，虽然树与树之间是串行关系，但是同层级节点可并行。具体的对于某个节点，节点内选择最佳分裂点，候选分裂点计算增益用多线程并行。训练</w:t>
      </w:r>
      <w:bookmarkStart w:id="3" w:name="_GoBack"/>
      <w:bookmarkEnd w:id="3"/>
      <w:r>
        <w:rPr>
          <w:rFonts w:hint="eastAsia"/>
        </w:rPr>
        <w:t>速度快。</w:t>
      </w:r>
    </w:p>
    <w:p w14:paraId="730A29AC" w14:textId="5635F90D" w:rsidR="00CB024E" w:rsidRPr="00CB024E" w:rsidRDefault="00CB024E" w:rsidP="00CB024E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添加了对稀疏数据的处理。</w:t>
      </w:r>
    </w:p>
    <w:p w14:paraId="20373AD9" w14:textId="6FA0593D" w:rsidR="00CB024E" w:rsidRPr="00CB024E" w:rsidRDefault="00CB024E" w:rsidP="00CB024E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交叉验证，</w:t>
      </w:r>
      <w:r>
        <w:rPr>
          <w:rFonts w:hint="eastAsia"/>
        </w:rPr>
        <w:t>early stop</w:t>
      </w:r>
      <w:r>
        <w:rPr>
          <w:rFonts w:hint="eastAsia"/>
        </w:rPr>
        <w:t>，当预测结果已经很好的时候可以提前停止建树，加快训练速度。</w:t>
      </w:r>
    </w:p>
    <w:p w14:paraId="3F0CB740" w14:textId="01D95194" w:rsidR="00CB024E" w:rsidRPr="00CB024E" w:rsidRDefault="00CB024E" w:rsidP="00CB024E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支持设置样本权重，该权重体现在一阶导数</w:t>
      </w:r>
      <w:r>
        <w:rPr>
          <w:rFonts w:hint="eastAsia"/>
        </w:rPr>
        <w:t>g</w:t>
      </w:r>
      <w:r>
        <w:rPr>
          <w:rFonts w:hint="eastAsia"/>
        </w:rPr>
        <w:t>和二阶导数</w:t>
      </w:r>
      <w:r>
        <w:rPr>
          <w:rFonts w:hint="eastAsia"/>
        </w:rPr>
        <w:t>h</w:t>
      </w:r>
      <w:r>
        <w:rPr>
          <w:rFonts w:hint="eastAsia"/>
        </w:rPr>
        <w:t>，通过调整权重可以</w:t>
      </w:r>
      <w:proofErr w:type="gramStart"/>
      <w:r>
        <w:rPr>
          <w:rFonts w:hint="eastAsia"/>
        </w:rPr>
        <w:t>去更加</w:t>
      </w:r>
      <w:proofErr w:type="gramEnd"/>
      <w:r>
        <w:rPr>
          <w:rFonts w:hint="eastAsia"/>
        </w:rPr>
        <w:t>关注一些样本。</w:t>
      </w:r>
    </w:p>
    <w:p w14:paraId="0988314A" w14:textId="2568F720" w:rsidR="00844D28" w:rsidRPr="00D17E30" w:rsidRDefault="00844D28" w:rsidP="00813D27">
      <w:pPr>
        <w:pStyle w:val="1"/>
        <w:rPr>
          <w:b w:val="0"/>
        </w:rPr>
      </w:pPr>
      <w:bookmarkStart w:id="4" w:name="_Toc28534253"/>
      <w:r w:rsidRPr="00D17E30">
        <w:rPr>
          <w:rFonts w:hint="eastAsia"/>
        </w:rPr>
        <w:t>四、实验设计</w:t>
      </w:r>
      <w:bookmarkEnd w:id="4"/>
    </w:p>
    <w:p w14:paraId="360EA691" w14:textId="33664273" w:rsidR="00AF6999" w:rsidRDefault="00D5666B" w:rsidP="00E92FFD">
      <w:pPr>
        <w:ind w:firstLine="420"/>
      </w:pPr>
      <w:r>
        <w:rPr>
          <w:rFonts w:hint="eastAsia"/>
        </w:rPr>
        <w:t>首先，</w:t>
      </w:r>
      <w:r w:rsidR="00844D28">
        <w:rPr>
          <w:rFonts w:hint="eastAsia"/>
        </w:rPr>
        <w:t>我们了解数据集的基本结构与数据情况。数据</w:t>
      </w:r>
      <w:r>
        <w:rPr>
          <w:rFonts w:hint="eastAsia"/>
        </w:rPr>
        <w:t>集</w:t>
      </w:r>
      <w:r w:rsidR="00844D28">
        <w:rPr>
          <w:rFonts w:hint="eastAsia"/>
        </w:rPr>
        <w:t>14</w:t>
      </w:r>
      <w:r w:rsidR="00844D28">
        <w:rPr>
          <w:rFonts w:hint="eastAsia"/>
        </w:rPr>
        <w:t>个</w:t>
      </w:r>
      <w:r>
        <w:rPr>
          <w:rFonts w:hint="eastAsia"/>
        </w:rPr>
        <w:t>数据属性，</w:t>
      </w:r>
      <w:r>
        <w:rPr>
          <w:rFonts w:hint="eastAsia"/>
        </w:rPr>
        <w:t>8</w:t>
      </w:r>
      <w:r>
        <w:rPr>
          <w:rFonts w:hint="eastAsia"/>
        </w:rPr>
        <w:t>类离散型变量，</w:t>
      </w:r>
      <w:r>
        <w:rPr>
          <w:rFonts w:hint="eastAsia"/>
        </w:rPr>
        <w:t>6</w:t>
      </w:r>
      <w:r>
        <w:rPr>
          <w:rFonts w:hint="eastAsia"/>
        </w:rPr>
        <w:t>类数值型变量。总共包含</w:t>
      </w:r>
      <w:r>
        <w:rPr>
          <w:rFonts w:hint="eastAsia"/>
        </w:rPr>
        <w:t>48842</w:t>
      </w:r>
      <w:r>
        <w:rPr>
          <w:rFonts w:hint="eastAsia"/>
        </w:rPr>
        <w:t>条记录，其中</w:t>
      </w:r>
      <w:r>
        <w:rPr>
          <w:rFonts w:hint="eastAsia"/>
        </w:rPr>
        <w:t>32561</w:t>
      </w:r>
      <w:r>
        <w:rPr>
          <w:rFonts w:hint="eastAsia"/>
        </w:rPr>
        <w:t>条为训练集，</w:t>
      </w:r>
      <w:r>
        <w:rPr>
          <w:rFonts w:hint="eastAsia"/>
        </w:rPr>
        <w:t>16281</w:t>
      </w:r>
      <w:r>
        <w:rPr>
          <w:rFonts w:hint="eastAsia"/>
        </w:rPr>
        <w:t>条作为测试集。</w:t>
      </w:r>
      <w:r w:rsidR="00AF6999">
        <w:rPr>
          <w:rFonts w:hint="eastAsia"/>
        </w:rPr>
        <w:t>之后的实验设计，我们分为数据预处理和模型训练两个部分进行设计：</w:t>
      </w:r>
    </w:p>
    <w:p w14:paraId="6B18D999" w14:textId="38DB50D1" w:rsidR="00AF6999" w:rsidRPr="00AF6999" w:rsidRDefault="00AF6999" w:rsidP="00813D27">
      <w:pPr>
        <w:pStyle w:val="3"/>
        <w:rPr>
          <w:b w:val="0"/>
          <w:sz w:val="28"/>
          <w:szCs w:val="28"/>
        </w:rPr>
      </w:pPr>
      <w:bookmarkStart w:id="5" w:name="_Toc28534254"/>
      <w:r w:rsidRPr="00AF6999">
        <w:rPr>
          <w:rFonts w:hint="eastAsia"/>
          <w:b w:val="0"/>
          <w:sz w:val="28"/>
          <w:szCs w:val="28"/>
        </w:rPr>
        <w:t xml:space="preserve">4.1 </w:t>
      </w:r>
      <w:r w:rsidRPr="00AF6999">
        <w:rPr>
          <w:rFonts w:hint="eastAsia"/>
          <w:b w:val="0"/>
          <w:sz w:val="28"/>
          <w:szCs w:val="28"/>
        </w:rPr>
        <w:t>数据预处理</w:t>
      </w:r>
      <w:bookmarkEnd w:id="5"/>
    </w:p>
    <w:p w14:paraId="1234C4ED" w14:textId="06BB3821" w:rsidR="00D5666B" w:rsidRDefault="00D5666B" w:rsidP="00844D28">
      <w:r>
        <w:rPr>
          <w:rFonts w:hint="eastAsia"/>
        </w:rPr>
        <w:tab/>
      </w:r>
      <w:r w:rsidR="00AF6999">
        <w:rPr>
          <w:rFonts w:hint="eastAsia"/>
        </w:rPr>
        <w:t>我们可以看到</w:t>
      </w:r>
      <w:r>
        <w:rPr>
          <w:rFonts w:hint="eastAsia"/>
        </w:rPr>
        <w:t>，部分数据存在缺失，并以</w:t>
      </w:r>
      <w:proofErr w:type="gramStart"/>
      <w:r>
        <w:t>’</w:t>
      </w:r>
      <w:proofErr w:type="gramEnd"/>
      <w:r>
        <w:rPr>
          <w:rFonts w:hint="eastAsia"/>
        </w:rPr>
        <w:t xml:space="preserve"> ?</w:t>
      </w:r>
      <w:r>
        <w:t>’</w:t>
      </w:r>
      <w:r>
        <w:rPr>
          <w:rFonts w:hint="eastAsia"/>
        </w:rPr>
        <w:t>表示，所以第一步我们要寻找缺失数据并对数据集进行缺失值填充。</w:t>
      </w:r>
      <w:r w:rsidR="00FA3716">
        <w:rPr>
          <w:rFonts w:hint="eastAsia"/>
        </w:rPr>
        <w:t>我们</w:t>
      </w:r>
      <w:r w:rsidR="00AF6999">
        <w:rPr>
          <w:rFonts w:hint="eastAsia"/>
        </w:rPr>
        <w:t>首先搜索数据集中的</w:t>
      </w:r>
      <w:proofErr w:type="gramStart"/>
      <w:r w:rsidR="00AF6999">
        <w:rPr>
          <w:rFonts w:hint="eastAsia"/>
        </w:rPr>
        <w:t>缺失值并</w:t>
      </w:r>
      <w:proofErr w:type="gramEnd"/>
      <w:r w:rsidR="00AF6999">
        <w:rPr>
          <w:rFonts w:hint="eastAsia"/>
        </w:rPr>
        <w:t>对其缺失数量进行统计与排序，其结果如</w:t>
      </w:r>
      <w:r w:rsidR="00FA3716">
        <w:rPr>
          <w:rFonts w:hint="eastAsia"/>
        </w:rPr>
        <w:t>图</w:t>
      </w:r>
      <w:r w:rsidR="00AF6999">
        <w:rPr>
          <w:rFonts w:hint="eastAsia"/>
        </w:rPr>
        <w:t>4-1</w:t>
      </w:r>
      <w:r w:rsidR="00FA3716">
        <w:rPr>
          <w:rFonts w:hint="eastAsia"/>
        </w:rPr>
        <w:t>所示：</w:t>
      </w:r>
    </w:p>
    <w:p w14:paraId="69C53DEF" w14:textId="634804B9" w:rsidR="00FA3716" w:rsidRDefault="00FA3716" w:rsidP="00844D28">
      <w:r>
        <w:rPr>
          <w:rFonts w:hint="eastAsia"/>
          <w:noProof/>
        </w:rPr>
        <w:drawing>
          <wp:inline distT="0" distB="0" distL="0" distR="0" wp14:anchorId="5CEA0A91" wp14:editId="7785A951">
            <wp:extent cx="10592390" cy="922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缺失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525" cy="92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FFF0" w14:textId="5AE2D992" w:rsidR="00AF6999" w:rsidRDefault="00AF6999" w:rsidP="00AF69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缺失数据类型</w:t>
      </w:r>
    </w:p>
    <w:p w14:paraId="51728E2B" w14:textId="60EDD92B" w:rsidR="007E7E60" w:rsidRDefault="00C64308" w:rsidP="00E92FFD">
      <w:pPr>
        <w:ind w:firstLine="420"/>
      </w:pPr>
      <w:r>
        <w:rPr>
          <w:rFonts w:hint="eastAsia"/>
        </w:rPr>
        <w:t>我们发现，只有三类属性中存在缺失值，</w:t>
      </w:r>
      <w:r w:rsidR="00FA3716">
        <w:rPr>
          <w:rFonts w:hint="eastAsia"/>
        </w:rPr>
        <w:t>接下来我们使用</w:t>
      </w:r>
      <w:r w:rsidR="00FA3716">
        <w:rPr>
          <w:rFonts w:hint="eastAsia"/>
        </w:rPr>
        <w:t>Counter()</w:t>
      </w:r>
      <w:r w:rsidR="00FA3716">
        <w:rPr>
          <w:rFonts w:hint="eastAsia"/>
        </w:rPr>
        <w:t>函数统计一下在存在缺失值中各类别的数量</w:t>
      </w:r>
      <w:r w:rsidR="00AF6999">
        <w:rPr>
          <w:rFonts w:hint="eastAsia"/>
        </w:rPr>
        <w:t>，如图</w:t>
      </w:r>
      <w:r w:rsidR="00AF6999">
        <w:rPr>
          <w:rFonts w:hint="eastAsia"/>
        </w:rPr>
        <w:t>4-2</w:t>
      </w:r>
      <w:r w:rsidR="00AF6999">
        <w:rPr>
          <w:rFonts w:hint="eastAsia"/>
        </w:rPr>
        <w:t>所示</w:t>
      </w:r>
      <w:r w:rsidR="007E7E60">
        <w:rPr>
          <w:rFonts w:hint="eastAsia"/>
        </w:rPr>
        <w:t>：</w:t>
      </w:r>
    </w:p>
    <w:p w14:paraId="2C6FAAE5" w14:textId="24488E86" w:rsidR="007E7E60" w:rsidRDefault="007E7E60" w:rsidP="00844D28">
      <w:r>
        <w:rPr>
          <w:rFonts w:hint="eastAsia"/>
          <w:noProof/>
        </w:rPr>
        <w:lastRenderedPageBreak/>
        <w:drawing>
          <wp:inline distT="0" distB="0" distL="0" distR="0" wp14:anchorId="0E90607B" wp14:editId="2498938F">
            <wp:extent cx="6309386" cy="1934457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86" cy="19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CC99" w14:textId="03139146" w:rsidR="007E7E60" w:rsidRDefault="00AF6999" w:rsidP="00AF69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4-2</w:t>
      </w:r>
      <w:r>
        <w:rPr>
          <w:rFonts w:hint="eastAsia"/>
        </w:rPr>
        <w:t>统计缺失类内数据</w:t>
      </w:r>
    </w:p>
    <w:p w14:paraId="5E815D6D" w14:textId="77777777" w:rsidR="00AF6999" w:rsidRDefault="007E7E60" w:rsidP="007E7E60">
      <w:pPr>
        <w:ind w:firstLine="420"/>
      </w:pPr>
      <w:r>
        <w:rPr>
          <w:rFonts w:hint="eastAsia"/>
        </w:rPr>
        <w:t>针对不同的缺失类型</w:t>
      </w:r>
      <w:r w:rsidR="00C64308">
        <w:rPr>
          <w:rFonts w:hint="eastAsia"/>
        </w:rPr>
        <w:t>确定</w:t>
      </w:r>
      <w:r>
        <w:rPr>
          <w:rFonts w:hint="eastAsia"/>
        </w:rPr>
        <w:t>不同的</w:t>
      </w:r>
      <w:r w:rsidR="00AF6999">
        <w:rPr>
          <w:rFonts w:hint="eastAsia"/>
        </w:rPr>
        <w:t>填充方式。通过观察我们可以发现：</w:t>
      </w:r>
    </w:p>
    <w:p w14:paraId="67995831" w14:textId="77777777" w:rsidR="00AF6999" w:rsidRDefault="00AF6999" w:rsidP="007E7E60">
      <w:pPr>
        <w:ind w:firstLine="420"/>
      </w:pPr>
      <w:r>
        <w:rPr>
          <w:rFonts w:hint="eastAsia"/>
        </w:rPr>
        <w:t xml:space="preserve">1. </w:t>
      </w:r>
      <w:r w:rsidR="00C64308">
        <w:rPr>
          <w:rFonts w:hint="eastAsia"/>
        </w:rPr>
        <w:t>在国籍属性（</w:t>
      </w:r>
      <w:r w:rsidR="00C64308">
        <w:rPr>
          <w:rFonts w:hint="eastAsia"/>
        </w:rPr>
        <w:t>nation</w:t>
      </w:r>
      <w:r w:rsidR="00C64308">
        <w:rPr>
          <w:rFonts w:hint="eastAsia"/>
        </w:rPr>
        <w:t>）和工作类别（</w:t>
      </w:r>
      <w:proofErr w:type="spellStart"/>
      <w:r w:rsidR="00C64308">
        <w:rPr>
          <w:rFonts w:hint="eastAsia"/>
        </w:rPr>
        <w:t>workclass</w:t>
      </w:r>
      <w:proofErr w:type="spellEnd"/>
      <w:r w:rsidR="00C64308">
        <w:rPr>
          <w:rFonts w:hint="eastAsia"/>
        </w:rPr>
        <w:t>）中，</w:t>
      </w:r>
      <w:r w:rsidR="00C64308" w:rsidRPr="00C64308">
        <w:t>' United-States'</w:t>
      </w:r>
      <w:r w:rsidR="00C64308">
        <w:t>和</w:t>
      </w:r>
      <w:r w:rsidR="00C64308">
        <w:rPr>
          <w:rFonts w:hint="eastAsia"/>
        </w:rPr>
        <w:t>‘</w:t>
      </w:r>
      <w:r w:rsidR="00C64308">
        <w:rPr>
          <w:rFonts w:hint="eastAsia"/>
        </w:rPr>
        <w:t xml:space="preserve"> private</w:t>
      </w:r>
      <w:r w:rsidR="00C64308">
        <w:rPr>
          <w:rFonts w:hint="eastAsia"/>
        </w:rPr>
        <w:t>’</w:t>
      </w:r>
      <w:r w:rsidR="00C64308">
        <w:t>占了绝大多数</w:t>
      </w:r>
      <w:r w:rsidR="00C64308">
        <w:rPr>
          <w:rFonts w:hint="eastAsia"/>
        </w:rPr>
        <w:t>，</w:t>
      </w:r>
      <w:r w:rsidR="00C64308">
        <w:t>所以将缺失国籍全部填充为</w:t>
      </w:r>
      <w:r w:rsidR="00C64308" w:rsidRPr="00C64308">
        <w:t>' United-States'</w:t>
      </w:r>
      <w:r w:rsidR="00C64308">
        <w:t>与</w:t>
      </w:r>
      <w:proofErr w:type="gramStart"/>
      <w:r w:rsidR="00C64308">
        <w:t>’</w:t>
      </w:r>
      <w:proofErr w:type="gramEnd"/>
      <w:r w:rsidR="00C64308">
        <w:t>private</w:t>
      </w:r>
      <w:proofErr w:type="gramStart"/>
      <w:r w:rsidR="00C64308">
        <w:t>’</w:t>
      </w:r>
      <w:proofErr w:type="gramEnd"/>
      <w:r>
        <w:rPr>
          <w:rFonts w:hint="eastAsia"/>
        </w:rPr>
        <w:t>。</w:t>
      </w:r>
    </w:p>
    <w:p w14:paraId="7486DDA1" w14:textId="3AB4D1BB" w:rsidR="00844D28" w:rsidRDefault="00AF6999" w:rsidP="007E7E60">
      <w:pPr>
        <w:ind w:firstLine="420"/>
      </w:pPr>
      <w:r>
        <w:rPr>
          <w:rFonts w:hint="eastAsia"/>
        </w:rPr>
        <w:t xml:space="preserve">2. </w:t>
      </w:r>
      <w:r w:rsidR="00C64308">
        <w:rPr>
          <w:rFonts w:hint="eastAsia"/>
        </w:rPr>
        <w:t>而在职业类别</w:t>
      </w:r>
      <w:r w:rsidR="00B90F0E">
        <w:rPr>
          <w:rFonts w:hint="eastAsia"/>
        </w:rPr>
        <w:t>（</w:t>
      </w:r>
      <w:r w:rsidR="00B90F0E">
        <w:rPr>
          <w:rFonts w:hint="eastAsia"/>
        </w:rPr>
        <w:t>occupation</w:t>
      </w:r>
      <w:r w:rsidR="00B90F0E">
        <w:rPr>
          <w:rFonts w:hint="eastAsia"/>
        </w:rPr>
        <w:t>）</w:t>
      </w:r>
      <w:r w:rsidR="00C64308">
        <w:rPr>
          <w:rFonts w:hint="eastAsia"/>
        </w:rPr>
        <w:t>中，</w:t>
      </w:r>
      <w:r w:rsidR="00B90F0E">
        <w:rPr>
          <w:rFonts w:hint="eastAsia"/>
        </w:rPr>
        <w:t>最多的一类数据量为</w:t>
      </w:r>
      <w:r w:rsidR="00B90F0E">
        <w:rPr>
          <w:rFonts w:hint="eastAsia"/>
        </w:rPr>
        <w:t>6172</w:t>
      </w:r>
      <w:r w:rsidR="00C625CF">
        <w:rPr>
          <w:rFonts w:hint="eastAsia"/>
        </w:rPr>
        <w:t>，而</w:t>
      </w:r>
      <w:proofErr w:type="gramStart"/>
      <w:r w:rsidR="00C625CF">
        <w:rPr>
          <w:rFonts w:hint="eastAsia"/>
        </w:rPr>
        <w:t>缺失值几乎</w:t>
      </w:r>
      <w:proofErr w:type="gramEnd"/>
      <w:r w:rsidR="00C625CF">
        <w:rPr>
          <w:rFonts w:hint="eastAsia"/>
        </w:rPr>
        <w:t>要超过其类内样本最多的属性的</w:t>
      </w:r>
      <w:r w:rsidR="00B90F0E">
        <w:rPr>
          <w:rFonts w:hint="eastAsia"/>
        </w:rPr>
        <w:t>1/3</w:t>
      </w:r>
      <w:r w:rsidR="00B90F0E">
        <w:rPr>
          <w:rFonts w:hint="eastAsia"/>
        </w:rPr>
        <w:t>的数量，</w:t>
      </w:r>
      <w:r w:rsidR="00C625CF">
        <w:rPr>
          <w:rFonts w:hint="eastAsia"/>
        </w:rPr>
        <w:t>所以不适合使用</w:t>
      </w:r>
      <w:r w:rsidR="00033309">
        <w:rPr>
          <w:rFonts w:hint="eastAsia"/>
        </w:rPr>
        <w:t>众数填充，</w:t>
      </w:r>
      <w:r w:rsidR="00B90F0E">
        <w:rPr>
          <w:rFonts w:hint="eastAsia"/>
        </w:rPr>
        <w:t>所以我们暂时标注为‘</w:t>
      </w:r>
      <w:r w:rsidR="00B90F0E">
        <w:rPr>
          <w:rFonts w:hint="eastAsia"/>
        </w:rPr>
        <w:t>un-known</w:t>
      </w:r>
      <w:r w:rsidR="00B90F0E">
        <w:rPr>
          <w:rFonts w:hint="eastAsia"/>
        </w:rPr>
        <w:t>’，以进行下一步处理。</w:t>
      </w:r>
    </w:p>
    <w:p w14:paraId="45A03FDE" w14:textId="77777777" w:rsidR="00AF6999" w:rsidRDefault="00B90F0E" w:rsidP="00844D28">
      <w:r>
        <w:rPr>
          <w:rFonts w:hint="eastAsia"/>
        </w:rPr>
        <w:tab/>
      </w:r>
    </w:p>
    <w:p w14:paraId="20083669" w14:textId="1DFAE039" w:rsidR="00880194" w:rsidRDefault="00B90F0E" w:rsidP="00AF6999">
      <w:pPr>
        <w:ind w:firstLineChars="200" w:firstLine="420"/>
      </w:pPr>
      <w:r>
        <w:rPr>
          <w:rFonts w:hint="eastAsia"/>
        </w:rPr>
        <w:t>在填充完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后，我们就要对</w:t>
      </w:r>
      <w:r w:rsidR="00880194">
        <w:rPr>
          <w:rFonts w:hint="eastAsia"/>
        </w:rPr>
        <w:t>其中的离散属性进行特征编码和标准化处理，我们这里可以直接使用</w:t>
      </w:r>
      <w:proofErr w:type="spellStart"/>
      <w:r w:rsidR="00880194">
        <w:rPr>
          <w:rFonts w:hint="eastAsia"/>
        </w:rPr>
        <w:t>pd.dummies</w:t>
      </w:r>
      <w:proofErr w:type="spellEnd"/>
      <w:r w:rsidR="00880194">
        <w:rPr>
          <w:rFonts w:hint="eastAsia"/>
        </w:rPr>
        <w:t>()</w:t>
      </w:r>
      <w:r w:rsidR="00880194">
        <w:rPr>
          <w:rFonts w:hint="eastAsia"/>
        </w:rPr>
        <w:t>函数将离散值进行</w:t>
      </w:r>
      <w:r w:rsidR="00880194">
        <w:rPr>
          <w:rFonts w:hint="eastAsia"/>
        </w:rPr>
        <w:t>0ne-hot</w:t>
      </w:r>
      <w:r w:rsidR="00880194">
        <w:rPr>
          <w:rFonts w:hint="eastAsia"/>
        </w:rPr>
        <w:t>编码</w:t>
      </w:r>
      <w:r w:rsidR="00033309">
        <w:rPr>
          <w:rFonts w:hint="eastAsia"/>
        </w:rPr>
        <w:t>处理，然后对其进行标准化处理以统一量纲，这里我们尝试了</w:t>
      </w:r>
      <w:r w:rsidR="00033309">
        <w:rPr>
          <w:rFonts w:hint="eastAsia"/>
        </w:rPr>
        <w:t>z-score</w:t>
      </w:r>
      <w:r w:rsidR="00033309">
        <w:rPr>
          <w:rFonts w:hint="eastAsia"/>
        </w:rPr>
        <w:t>标</w:t>
      </w:r>
      <w:r w:rsidR="005D4F72">
        <w:rPr>
          <w:rFonts w:hint="eastAsia"/>
        </w:rPr>
        <w:t>准</w:t>
      </w:r>
      <w:r w:rsidR="00033309">
        <w:rPr>
          <w:rFonts w:hint="eastAsia"/>
        </w:rPr>
        <w:t>化和</w:t>
      </w:r>
      <w:proofErr w:type="spellStart"/>
      <w:r w:rsidR="00033309">
        <w:rPr>
          <w:rFonts w:hint="eastAsia"/>
        </w:rPr>
        <w:t>MinMax</w:t>
      </w:r>
      <w:proofErr w:type="spellEnd"/>
      <w:r w:rsidR="00033309">
        <w:rPr>
          <w:rFonts w:hint="eastAsia"/>
        </w:rPr>
        <w:t>标准化两种方式，如图</w:t>
      </w:r>
      <w:r w:rsidR="00033309">
        <w:rPr>
          <w:rFonts w:hint="eastAsia"/>
        </w:rPr>
        <w:t>4-3</w:t>
      </w:r>
      <w:r w:rsidR="00033309">
        <w:rPr>
          <w:rFonts w:hint="eastAsia"/>
        </w:rPr>
        <w:t>所示，并根据其实际效果，最终选择了</w:t>
      </w:r>
      <w:proofErr w:type="spellStart"/>
      <w:r w:rsidR="00033309">
        <w:rPr>
          <w:rFonts w:hint="eastAsia"/>
        </w:rPr>
        <w:t>MinMax</w:t>
      </w:r>
      <w:proofErr w:type="spellEnd"/>
      <w:r w:rsidR="00033309">
        <w:rPr>
          <w:rFonts w:hint="eastAsia"/>
        </w:rPr>
        <w:t>标准化方式。</w:t>
      </w:r>
      <w:r w:rsidR="00AF6999">
        <w:rPr>
          <w:rFonts w:hint="eastAsia"/>
        </w:rPr>
        <w:t>这样，我们的数据集就已经转化成为计算机可以处理的数据了</w:t>
      </w:r>
      <w:r w:rsidR="00880194">
        <w:rPr>
          <w:rFonts w:hint="eastAsia"/>
        </w:rPr>
        <w:t>。</w:t>
      </w:r>
    </w:p>
    <w:p w14:paraId="2F5C5E87" w14:textId="710E3174" w:rsidR="00AF6999" w:rsidRDefault="00033309" w:rsidP="00AF6999">
      <w:pPr>
        <w:ind w:firstLineChars="200" w:firstLine="420"/>
      </w:pPr>
      <w:r>
        <w:rPr>
          <w:noProof/>
        </w:rPr>
        <w:drawing>
          <wp:inline distT="0" distB="0" distL="0" distR="0" wp14:anchorId="488C339D" wp14:editId="7DC87709">
            <wp:extent cx="5274310" cy="27762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标准化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4397" w14:textId="58F31559" w:rsidR="00033309" w:rsidRDefault="00033309" w:rsidP="00033309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4-3 </w:t>
      </w:r>
      <w:r>
        <w:rPr>
          <w:rFonts w:hint="eastAsia"/>
        </w:rPr>
        <w:t>标准化</w:t>
      </w:r>
    </w:p>
    <w:p w14:paraId="621077A9" w14:textId="1244DF2A" w:rsidR="00B90F0E" w:rsidRDefault="00880194" w:rsidP="00880194">
      <w:pPr>
        <w:ind w:firstLine="420"/>
      </w:pPr>
      <w:r>
        <w:rPr>
          <w:rFonts w:hint="eastAsia"/>
        </w:rPr>
        <w:t>但在训练之前，我们还需要</w:t>
      </w:r>
      <w:r w:rsidR="00B90F0E">
        <w:rPr>
          <w:rFonts w:hint="eastAsia"/>
        </w:rPr>
        <w:t>进行特征选择。否则过多的特征会导致模型复杂度提高和泛化能力的下降。</w:t>
      </w:r>
      <w:r w:rsidR="001C2987">
        <w:rPr>
          <w:rFonts w:hint="eastAsia"/>
        </w:rPr>
        <w:t>特征选择方法分为三类：</w:t>
      </w:r>
      <w:r w:rsidR="001C2987">
        <w:rPr>
          <w:rFonts w:hint="eastAsia"/>
        </w:rPr>
        <w:t>filter</w:t>
      </w:r>
      <w:r w:rsidR="001C2987">
        <w:rPr>
          <w:rFonts w:hint="eastAsia"/>
        </w:rPr>
        <w:t>，</w:t>
      </w:r>
      <w:r w:rsidR="001C2987">
        <w:rPr>
          <w:rFonts w:hint="eastAsia"/>
        </w:rPr>
        <w:t>wrapper</w:t>
      </w:r>
      <w:r w:rsidR="001C2987">
        <w:rPr>
          <w:rFonts w:hint="eastAsia"/>
        </w:rPr>
        <w:t>和</w:t>
      </w:r>
      <w:r w:rsidR="001C2987">
        <w:rPr>
          <w:rFonts w:hint="eastAsia"/>
        </w:rPr>
        <w:t>embedd</w:t>
      </w:r>
      <w:r w:rsidR="00B55A3E">
        <w:rPr>
          <w:rFonts w:hint="eastAsia"/>
        </w:rPr>
        <w:t>ed</w:t>
      </w:r>
      <w:r w:rsidR="001C2987">
        <w:rPr>
          <w:rFonts w:hint="eastAsia"/>
        </w:rPr>
        <w:t>方法。</w:t>
      </w:r>
      <w:r w:rsidR="00B90F0E">
        <w:rPr>
          <w:rFonts w:hint="eastAsia"/>
        </w:rPr>
        <w:t>在这里我们选择使用</w:t>
      </w:r>
      <w:r w:rsidR="007E7E60">
        <w:rPr>
          <w:rFonts w:hint="eastAsia"/>
        </w:rPr>
        <w:t>embedded</w:t>
      </w:r>
      <w:r w:rsidR="001C2987">
        <w:rPr>
          <w:rFonts w:hint="eastAsia"/>
        </w:rPr>
        <w:t>方法中的</w:t>
      </w:r>
      <w:r w:rsidR="00B90F0E">
        <w:rPr>
          <w:rFonts w:hint="eastAsia"/>
        </w:rPr>
        <w:t>Lasso</w:t>
      </w:r>
      <w:r w:rsidR="00B90F0E">
        <w:rPr>
          <w:rFonts w:hint="eastAsia"/>
        </w:rPr>
        <w:t>方法进行特征选择，通过</w:t>
      </w:r>
      <w:r w:rsidR="00B90F0E">
        <w:rPr>
          <w:rFonts w:hint="eastAsia"/>
        </w:rPr>
        <w:t>Lasso</w:t>
      </w:r>
      <w:r w:rsidR="00B90F0E">
        <w:rPr>
          <w:rFonts w:hint="eastAsia"/>
        </w:rPr>
        <w:t>方法可以得到一个稀疏矩阵，其中的权值大小可以体现</w:t>
      </w:r>
      <w:proofErr w:type="gramStart"/>
      <w:r w:rsidR="00B90F0E">
        <w:rPr>
          <w:rFonts w:hint="eastAsia"/>
        </w:rPr>
        <w:t>出特征</w:t>
      </w:r>
      <w:proofErr w:type="gramEnd"/>
      <w:r w:rsidR="00B90F0E">
        <w:rPr>
          <w:rFonts w:hint="eastAsia"/>
        </w:rPr>
        <w:t>的重要性，我们得到了特征重要性的统</w:t>
      </w:r>
      <w:r w:rsidR="00A25E86">
        <w:rPr>
          <w:rFonts w:hint="eastAsia"/>
        </w:rPr>
        <w:t>计图如</w:t>
      </w:r>
      <w:r w:rsidR="00B90F0E">
        <w:rPr>
          <w:rFonts w:hint="eastAsia"/>
        </w:rPr>
        <w:t>图</w:t>
      </w:r>
      <w:r w:rsidR="00033309">
        <w:rPr>
          <w:rFonts w:hint="eastAsia"/>
        </w:rPr>
        <w:t>4-4</w:t>
      </w:r>
      <w:r w:rsidR="00B90F0E">
        <w:rPr>
          <w:rFonts w:hint="eastAsia"/>
        </w:rPr>
        <w:t>所示：</w:t>
      </w:r>
    </w:p>
    <w:p w14:paraId="203F1ADF" w14:textId="5F7889A3" w:rsidR="00FA3716" w:rsidRDefault="00B90F0E" w:rsidP="00813D2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E451D10" wp14:editId="332685E7">
            <wp:extent cx="5274310" cy="3590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y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3644" w14:textId="3CEA1F73" w:rsidR="00AF6999" w:rsidRDefault="00AF6999" w:rsidP="00AF6999">
      <w:pPr>
        <w:jc w:val="center"/>
      </w:pPr>
      <w:r>
        <w:rPr>
          <w:rFonts w:hint="eastAsia"/>
        </w:rPr>
        <w:t>图</w:t>
      </w:r>
      <w:r w:rsidR="00033309">
        <w:rPr>
          <w:rFonts w:hint="eastAsia"/>
        </w:rPr>
        <w:t>4-4</w:t>
      </w:r>
      <w:r>
        <w:rPr>
          <w:rFonts w:hint="eastAsia"/>
        </w:rPr>
        <w:t xml:space="preserve"> </w:t>
      </w:r>
      <w:r w:rsidR="00A25E86">
        <w:rPr>
          <w:rFonts w:hint="eastAsia"/>
        </w:rPr>
        <w:t>初始特征重要性</w:t>
      </w:r>
    </w:p>
    <w:p w14:paraId="67EBC0E3" w14:textId="0B0E71D1" w:rsidR="00B90F0E" w:rsidRDefault="00B55A3E" w:rsidP="00E92FFD">
      <w:pPr>
        <w:ind w:firstLine="420"/>
        <w:jc w:val="left"/>
      </w:pPr>
      <w:r>
        <w:rPr>
          <w:rFonts w:hint="eastAsia"/>
        </w:rPr>
        <w:t>我们保留其中重要性强的特征，而抛弃重要性小，权值低的特征，然后重新使用</w:t>
      </w:r>
      <w:r>
        <w:rPr>
          <w:rFonts w:hint="eastAsia"/>
        </w:rPr>
        <w:t>Lasso</w:t>
      </w:r>
      <w:r>
        <w:rPr>
          <w:rFonts w:hint="eastAsia"/>
        </w:rPr>
        <w:t>方法进行再次选择，通过多次选择</w:t>
      </w:r>
      <w:r w:rsidR="00880194">
        <w:rPr>
          <w:rFonts w:hint="eastAsia"/>
        </w:rPr>
        <w:t>，</w:t>
      </w:r>
      <w:r>
        <w:rPr>
          <w:rFonts w:hint="eastAsia"/>
        </w:rPr>
        <w:t>以及后期的调整，</w:t>
      </w:r>
      <w:r w:rsidR="00A25E86">
        <w:rPr>
          <w:rFonts w:hint="eastAsia"/>
        </w:rPr>
        <w:t>我们最终选择的特征如图</w:t>
      </w:r>
      <w:r w:rsidR="00033309">
        <w:rPr>
          <w:rFonts w:hint="eastAsia"/>
        </w:rPr>
        <w:t>4-5</w:t>
      </w:r>
      <w:r w:rsidR="00880194">
        <w:rPr>
          <w:rFonts w:hint="eastAsia"/>
        </w:rPr>
        <w:t>所示：</w:t>
      </w:r>
    </w:p>
    <w:p w14:paraId="4451D214" w14:textId="04873207" w:rsidR="00880194" w:rsidRDefault="00880194" w:rsidP="00813D27">
      <w:pPr>
        <w:jc w:val="center"/>
      </w:pPr>
      <w:r>
        <w:rPr>
          <w:rFonts w:hint="eastAsia"/>
          <w:noProof/>
        </w:rPr>
        <w:drawing>
          <wp:inline distT="0" distB="0" distL="0" distR="0" wp14:anchorId="5196E7FF" wp14:editId="5A6ABFF1">
            <wp:extent cx="5274310" cy="267284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_FEA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414" w14:textId="2568333D" w:rsidR="00A25E86" w:rsidRDefault="00A25E86" w:rsidP="00A25E86">
      <w:pPr>
        <w:jc w:val="center"/>
      </w:pPr>
      <w:r>
        <w:rPr>
          <w:rFonts w:hint="eastAsia"/>
        </w:rPr>
        <w:t>图</w:t>
      </w:r>
      <w:r w:rsidR="00033309">
        <w:rPr>
          <w:rFonts w:hint="eastAsia"/>
        </w:rPr>
        <w:t>4-5</w:t>
      </w:r>
      <w:r>
        <w:rPr>
          <w:rFonts w:hint="eastAsia"/>
        </w:rPr>
        <w:t xml:space="preserve"> </w:t>
      </w:r>
      <w:r>
        <w:rPr>
          <w:rFonts w:hint="eastAsia"/>
        </w:rPr>
        <w:t>最终特征选择结果</w:t>
      </w:r>
    </w:p>
    <w:p w14:paraId="0CFDB354" w14:textId="77777777" w:rsidR="00A25E86" w:rsidRDefault="00A25E86" w:rsidP="00A25E86">
      <w:pPr>
        <w:jc w:val="center"/>
      </w:pPr>
    </w:p>
    <w:p w14:paraId="6A69F64C" w14:textId="261EC334" w:rsidR="00880194" w:rsidRDefault="002A694B" w:rsidP="00FA3716">
      <w:pPr>
        <w:jc w:val="left"/>
      </w:pPr>
      <w:r>
        <w:rPr>
          <w:rFonts w:hint="eastAsia"/>
        </w:rPr>
        <w:tab/>
      </w:r>
      <w:r>
        <w:rPr>
          <w:rFonts w:hint="eastAsia"/>
        </w:rPr>
        <w:t>选择</w:t>
      </w:r>
      <w:proofErr w:type="gramStart"/>
      <w:r>
        <w:rPr>
          <w:rFonts w:hint="eastAsia"/>
        </w:rPr>
        <w:t>好特征</w:t>
      </w:r>
      <w:proofErr w:type="gramEnd"/>
      <w:r>
        <w:rPr>
          <w:rFonts w:hint="eastAsia"/>
        </w:rPr>
        <w:t>后，我们进入数据预处理的最后一步，使用</w:t>
      </w:r>
      <w:r>
        <w:rPr>
          <w:rFonts w:hint="eastAsia"/>
        </w:rPr>
        <w:t>PCA</w:t>
      </w:r>
      <w:r>
        <w:rPr>
          <w:rFonts w:hint="eastAsia"/>
        </w:rPr>
        <w:t>对数据进行处理。我们挑选得到的数据特征之间可能存在较大的关联性，而</w:t>
      </w:r>
      <w:r>
        <w:rPr>
          <w:rFonts w:hint="eastAsia"/>
        </w:rPr>
        <w:t>PCA</w:t>
      </w:r>
      <w:r>
        <w:rPr>
          <w:rFonts w:hint="eastAsia"/>
        </w:rPr>
        <w:t>可以用来去除结果的相关性，可以进一步提高我们的训练效率。</w:t>
      </w:r>
    </w:p>
    <w:p w14:paraId="1FC02D68" w14:textId="06905A91" w:rsidR="002A694B" w:rsidRDefault="002A694B" w:rsidP="00FA3716">
      <w:pPr>
        <w:jc w:val="left"/>
      </w:pPr>
      <w:r>
        <w:rPr>
          <w:rFonts w:hint="eastAsia"/>
        </w:rPr>
        <w:tab/>
      </w:r>
    </w:p>
    <w:p w14:paraId="758E48DC" w14:textId="77777777" w:rsidR="00A25E86" w:rsidRDefault="00A25E86" w:rsidP="00813D27">
      <w:pPr>
        <w:pStyle w:val="2"/>
        <w:rPr>
          <w:b w:val="0"/>
          <w:sz w:val="28"/>
          <w:szCs w:val="28"/>
        </w:rPr>
      </w:pPr>
      <w:bookmarkStart w:id="6" w:name="_Toc28534255"/>
      <w:r>
        <w:rPr>
          <w:rFonts w:hint="eastAsia"/>
          <w:b w:val="0"/>
          <w:sz w:val="28"/>
          <w:szCs w:val="28"/>
        </w:rPr>
        <w:lastRenderedPageBreak/>
        <w:t>4.2</w:t>
      </w:r>
      <w:r w:rsidRPr="00AF6999">
        <w:rPr>
          <w:rFonts w:hint="eastAsia"/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>模型训练</w:t>
      </w:r>
      <w:bookmarkEnd w:id="6"/>
    </w:p>
    <w:p w14:paraId="09DA9CE6" w14:textId="4C2CF83E" w:rsidR="00A25E86" w:rsidRPr="00813D27" w:rsidRDefault="00A25E86" w:rsidP="00813D27">
      <w:pPr>
        <w:ind w:firstLine="420"/>
      </w:pPr>
      <w:r>
        <w:rPr>
          <w:rFonts w:hint="eastAsia"/>
        </w:rPr>
        <w:t>经过处理的数据被分为了特征属性</w:t>
      </w:r>
      <w:proofErr w:type="spellStart"/>
      <w:r>
        <w:rPr>
          <w:rFonts w:hint="eastAsia"/>
        </w:rPr>
        <w:t>X_train</w:t>
      </w:r>
      <w:proofErr w:type="spellEnd"/>
      <w:r>
        <w:rPr>
          <w:rFonts w:hint="eastAsia"/>
        </w:rPr>
        <w:t>和结果标签</w:t>
      </w:r>
      <w:proofErr w:type="spellStart"/>
      <w:r>
        <w:rPr>
          <w:rFonts w:hint="eastAsia"/>
        </w:rPr>
        <w:t>y_train</w:t>
      </w:r>
      <w:proofErr w:type="spellEnd"/>
      <w:r>
        <w:rPr>
          <w:rFonts w:hint="eastAsia"/>
        </w:rPr>
        <w:t>两组数据，我们使用不同的模型对</w:t>
      </w:r>
      <w:proofErr w:type="spellStart"/>
      <w:r>
        <w:rPr>
          <w:rFonts w:hint="eastAsia"/>
        </w:rPr>
        <w:t>X_train</w:t>
      </w:r>
      <w:proofErr w:type="spellEnd"/>
      <w:r>
        <w:rPr>
          <w:rFonts w:hint="eastAsia"/>
        </w:rPr>
        <w:t>进行拟合，并通过</w:t>
      </w:r>
      <w:proofErr w:type="spellStart"/>
      <w:r>
        <w:rPr>
          <w:rFonts w:hint="eastAsia"/>
        </w:rPr>
        <w:t>y_train</w:t>
      </w:r>
      <w:proofErr w:type="spellEnd"/>
      <w:r>
        <w:rPr>
          <w:rFonts w:hint="eastAsia"/>
        </w:rPr>
        <w:t>得到损失函数，来更新训练中得到的权值与</w:t>
      </w:r>
      <w:proofErr w:type="gramStart"/>
      <w:r>
        <w:rPr>
          <w:rFonts w:hint="eastAsia"/>
        </w:rPr>
        <w:t>各类超参数</w:t>
      </w:r>
      <w:proofErr w:type="gramEnd"/>
      <w:r>
        <w:rPr>
          <w:rFonts w:hint="eastAsia"/>
        </w:rPr>
        <w:t>。最后，在测试集</w:t>
      </w:r>
      <w:proofErr w:type="spellStart"/>
      <w:r>
        <w:rPr>
          <w:rFonts w:hint="eastAsia"/>
        </w:rPr>
        <w:t>X_test</w:t>
      </w:r>
      <w:proofErr w:type="spellEnd"/>
      <w:r>
        <w:rPr>
          <w:rFonts w:hint="eastAsia"/>
        </w:rPr>
        <w:t>上进行模型预测，</w:t>
      </w:r>
      <w:r w:rsidR="00813D27">
        <w:rPr>
          <w:rFonts w:hint="eastAsia"/>
        </w:rPr>
        <w:t>并得到最终对</w:t>
      </w:r>
      <w:proofErr w:type="spellStart"/>
      <w:r w:rsidR="00813D27">
        <w:rPr>
          <w:rFonts w:hint="eastAsia"/>
        </w:rPr>
        <w:t>y_test</w:t>
      </w:r>
      <w:proofErr w:type="spellEnd"/>
      <w:r w:rsidR="00813D27">
        <w:rPr>
          <w:rFonts w:hint="eastAsia"/>
        </w:rPr>
        <w:t>的预测准确率。</w:t>
      </w:r>
      <w:r>
        <w:rPr>
          <w:rFonts w:hint="eastAsia"/>
        </w:rPr>
        <w:t>我们在此选择了四种模型：逻辑回归，</w:t>
      </w:r>
      <w:r>
        <w:rPr>
          <w:rFonts w:hint="eastAsia"/>
        </w:rPr>
        <w:t>SVM</w:t>
      </w:r>
      <w:r>
        <w:rPr>
          <w:rFonts w:hint="eastAsia"/>
        </w:rPr>
        <w:t>，决策树和集成学习模型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对相关数据进行拟合训练</w:t>
      </w:r>
      <w:r w:rsidR="006826A4">
        <w:rPr>
          <w:rFonts w:hint="eastAsia"/>
        </w:rPr>
        <w:t>，并简单对其部分参数进行了微调，以期望得到更高的识别准确率</w:t>
      </w:r>
      <w:r>
        <w:rPr>
          <w:rFonts w:hint="eastAsia"/>
        </w:rPr>
        <w:t>。</w:t>
      </w:r>
    </w:p>
    <w:p w14:paraId="48D7ACA3" w14:textId="04AB0ED0" w:rsidR="00844D28" w:rsidRPr="00D17E30" w:rsidRDefault="00844D28" w:rsidP="00813D27">
      <w:pPr>
        <w:pStyle w:val="1"/>
        <w:rPr>
          <w:b w:val="0"/>
        </w:rPr>
      </w:pPr>
      <w:bookmarkStart w:id="7" w:name="_Toc28534256"/>
      <w:r w:rsidRPr="00813D27">
        <w:rPr>
          <w:rFonts w:hint="eastAsia"/>
          <w:sz w:val="30"/>
          <w:szCs w:val="30"/>
        </w:rPr>
        <w:t>五、实验结果与分析</w:t>
      </w:r>
      <w:bookmarkEnd w:id="7"/>
      <w:r w:rsidR="00813D27" w:rsidRPr="00D17E30">
        <w:rPr>
          <w:b w:val="0"/>
        </w:rPr>
        <w:t xml:space="preserve"> </w:t>
      </w:r>
    </w:p>
    <w:p w14:paraId="4E063F61" w14:textId="6CA60309" w:rsidR="00D17E30" w:rsidRDefault="00D17E30" w:rsidP="00844D28">
      <w:r>
        <w:rPr>
          <w:rFonts w:hint="eastAsia"/>
        </w:rPr>
        <w:tab/>
      </w:r>
      <w:r>
        <w:rPr>
          <w:rFonts w:hint="eastAsia"/>
        </w:rPr>
        <w:t>我们使用了四种模型来预测分类准确率，其结果图像依次如下所示：</w:t>
      </w:r>
    </w:p>
    <w:p w14:paraId="37CF5067" w14:textId="6E450B95" w:rsidR="00D17E30" w:rsidRDefault="00D17E30" w:rsidP="00807E72">
      <w:pPr>
        <w:ind w:firstLine="420"/>
      </w:pPr>
      <w:r>
        <w:rPr>
          <w:rFonts w:hint="eastAsia"/>
        </w:rPr>
        <w:t>逻辑回归准确率最高为</w:t>
      </w:r>
      <w:r>
        <w:rPr>
          <w:rFonts w:hint="eastAsia"/>
        </w:rPr>
        <w:t>85.</w:t>
      </w:r>
      <w:r w:rsidR="00334A8B">
        <w:rPr>
          <w:rFonts w:hint="eastAsia"/>
        </w:rPr>
        <w:t>34</w:t>
      </w:r>
      <w:r>
        <w:rPr>
          <w:rFonts w:hint="eastAsia"/>
        </w:rPr>
        <w:t>%</w:t>
      </w:r>
      <w:r w:rsidR="00334A8B">
        <w:rPr>
          <w:rFonts w:hint="eastAsia"/>
        </w:rPr>
        <w:t>，绘制的混淆图如</w:t>
      </w:r>
      <w:r w:rsidR="00E92FFD">
        <w:rPr>
          <w:rFonts w:hint="eastAsia"/>
        </w:rPr>
        <w:t>表</w:t>
      </w:r>
      <w:r w:rsidR="00E92FFD">
        <w:rPr>
          <w:rFonts w:hint="eastAsia"/>
        </w:rPr>
        <w:t>5-1</w:t>
      </w:r>
      <w:r w:rsidR="00E92FFD">
        <w:rPr>
          <w:rFonts w:hint="eastAsia"/>
        </w:rPr>
        <w:t>所示，图</w:t>
      </w:r>
      <w:r w:rsidR="00E92FFD">
        <w:rPr>
          <w:rFonts w:hint="eastAsia"/>
        </w:rPr>
        <w:t>5-1</w:t>
      </w:r>
      <w:r w:rsidR="00334A8B">
        <w:rPr>
          <w:rFonts w:hint="eastAsia"/>
        </w:rPr>
        <w:t>为实验截图</w:t>
      </w:r>
      <w:r>
        <w:rPr>
          <w:rFonts w:hint="eastAsia"/>
        </w:rPr>
        <w:t>：</w:t>
      </w:r>
    </w:p>
    <w:p w14:paraId="20781E60" w14:textId="4B74E938" w:rsidR="00E92FFD" w:rsidRPr="00E92FFD" w:rsidRDefault="00E92FFD" w:rsidP="00E92FFD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5-1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14"/>
        <w:gridCol w:w="1214"/>
        <w:gridCol w:w="1214"/>
      </w:tblGrid>
      <w:tr w:rsidR="00334A8B" w14:paraId="6633675D" w14:textId="77777777" w:rsidTr="00CB024E">
        <w:trPr>
          <w:jc w:val="center"/>
        </w:trPr>
        <w:tc>
          <w:tcPr>
            <w:tcW w:w="0" w:type="auto"/>
          </w:tcPr>
          <w:p w14:paraId="1E991FBF" w14:textId="77777777" w:rsidR="00334A8B" w:rsidRDefault="00334A8B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%</w:t>
            </w:r>
          </w:p>
        </w:tc>
        <w:tc>
          <w:tcPr>
            <w:tcW w:w="0" w:type="auto"/>
          </w:tcPr>
          <w:p w14:paraId="7363994E" w14:textId="77777777" w:rsidR="00334A8B" w:rsidRDefault="00334A8B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EFD4B02" w14:textId="77777777" w:rsidR="00334A8B" w:rsidRDefault="00334A8B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1</w:t>
            </w:r>
          </w:p>
        </w:tc>
      </w:tr>
      <w:tr w:rsidR="00334A8B" w14:paraId="6FDBC1EE" w14:textId="77777777" w:rsidTr="00CB024E">
        <w:trPr>
          <w:jc w:val="center"/>
        </w:trPr>
        <w:tc>
          <w:tcPr>
            <w:tcW w:w="0" w:type="auto"/>
          </w:tcPr>
          <w:p w14:paraId="5D113A3E" w14:textId="77777777" w:rsidR="00334A8B" w:rsidRDefault="00334A8B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78F44618" w14:textId="405C8566" w:rsidR="00334A8B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11896</w:t>
            </w:r>
          </w:p>
        </w:tc>
        <w:tc>
          <w:tcPr>
            <w:tcW w:w="0" w:type="auto"/>
          </w:tcPr>
          <w:p w14:paraId="4E32044C" w14:textId="13A9F657" w:rsidR="00334A8B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469</w:t>
            </w:r>
          </w:p>
        </w:tc>
      </w:tr>
      <w:tr w:rsidR="00334A8B" w14:paraId="15BB5B8C" w14:textId="77777777" w:rsidTr="00CB024E">
        <w:trPr>
          <w:jc w:val="center"/>
        </w:trPr>
        <w:tc>
          <w:tcPr>
            <w:tcW w:w="0" w:type="auto"/>
          </w:tcPr>
          <w:p w14:paraId="5CABBDFF" w14:textId="77777777" w:rsidR="00334A8B" w:rsidRDefault="00334A8B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3A4C743" w14:textId="7C0B4245" w:rsidR="00334A8B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1678</w:t>
            </w:r>
          </w:p>
        </w:tc>
        <w:tc>
          <w:tcPr>
            <w:tcW w:w="0" w:type="auto"/>
          </w:tcPr>
          <w:p w14:paraId="237D3733" w14:textId="71F4319A" w:rsidR="00334A8B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610</w:t>
            </w:r>
          </w:p>
        </w:tc>
      </w:tr>
    </w:tbl>
    <w:p w14:paraId="1D0331C5" w14:textId="77777777" w:rsidR="00334A8B" w:rsidRDefault="00334A8B" w:rsidP="00844D28"/>
    <w:p w14:paraId="5BD2CDC9" w14:textId="412D8D6F" w:rsidR="00D17E30" w:rsidRDefault="00D17E30" w:rsidP="00813D27">
      <w:pPr>
        <w:jc w:val="center"/>
      </w:pPr>
      <w:r>
        <w:rPr>
          <w:noProof/>
        </w:rPr>
        <w:drawing>
          <wp:inline distT="0" distB="0" distL="0" distR="0" wp14:anchorId="5F3713F9" wp14:editId="4DADE50E">
            <wp:extent cx="5274310" cy="2853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某一次的数据逻辑回归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604C" w14:textId="51D98B33" w:rsidR="00334A8B" w:rsidRDefault="00E92FFD" w:rsidP="00E92FFD">
      <w:pPr>
        <w:jc w:val="center"/>
      </w:pPr>
      <w:r>
        <w:t>图</w:t>
      </w:r>
      <w:r>
        <w:rPr>
          <w:rFonts w:hint="eastAsia"/>
        </w:rPr>
        <w:t xml:space="preserve">5-1 </w:t>
      </w:r>
      <w:r>
        <w:rPr>
          <w:rFonts w:hint="eastAsia"/>
        </w:rPr>
        <w:t>逻辑回归实验截图</w:t>
      </w:r>
    </w:p>
    <w:p w14:paraId="3E1EB579" w14:textId="7505A6D7" w:rsidR="005817FA" w:rsidRDefault="005817FA" w:rsidP="005817FA">
      <w:r>
        <w:rPr>
          <w:rFonts w:hint="eastAsia"/>
        </w:rPr>
        <w:t>决策树准确率最高为</w:t>
      </w:r>
      <w:r>
        <w:rPr>
          <w:rFonts w:hint="eastAsia"/>
        </w:rPr>
        <w:t>82.52%</w:t>
      </w:r>
      <w:r w:rsidR="00E92FFD">
        <w:rPr>
          <w:rFonts w:hint="eastAsia"/>
        </w:rPr>
        <w:t>，绘制的混淆图如</w:t>
      </w:r>
      <w:r w:rsidR="00807E72">
        <w:rPr>
          <w:rFonts w:hint="eastAsia"/>
        </w:rPr>
        <w:t>表</w:t>
      </w:r>
      <w:r w:rsidR="00E92FFD">
        <w:rPr>
          <w:rFonts w:hint="eastAsia"/>
        </w:rPr>
        <w:t>5-2</w:t>
      </w:r>
      <w:r w:rsidR="00E92FFD">
        <w:rPr>
          <w:rFonts w:hint="eastAsia"/>
        </w:rPr>
        <w:t>所示，图</w:t>
      </w:r>
      <w:r w:rsidR="00E92FFD">
        <w:rPr>
          <w:rFonts w:hint="eastAsia"/>
        </w:rPr>
        <w:t>5-2</w:t>
      </w:r>
      <w:r>
        <w:rPr>
          <w:rFonts w:hint="eastAsia"/>
        </w:rPr>
        <w:t>为实验截图：</w:t>
      </w:r>
    </w:p>
    <w:p w14:paraId="494BAA93" w14:textId="74582A59" w:rsidR="00E92FFD" w:rsidRPr="00E92FFD" w:rsidRDefault="00E92FFD" w:rsidP="00E92FFD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5-2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14"/>
        <w:gridCol w:w="1214"/>
        <w:gridCol w:w="1214"/>
      </w:tblGrid>
      <w:tr w:rsidR="005817FA" w14:paraId="0BDFE717" w14:textId="77777777" w:rsidTr="00CB024E">
        <w:trPr>
          <w:jc w:val="center"/>
        </w:trPr>
        <w:tc>
          <w:tcPr>
            <w:tcW w:w="0" w:type="auto"/>
          </w:tcPr>
          <w:p w14:paraId="3B24AF4F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%</w:t>
            </w:r>
          </w:p>
        </w:tc>
        <w:tc>
          <w:tcPr>
            <w:tcW w:w="0" w:type="auto"/>
          </w:tcPr>
          <w:p w14:paraId="09664710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33C0F0BA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1</w:t>
            </w:r>
          </w:p>
        </w:tc>
      </w:tr>
      <w:tr w:rsidR="005817FA" w14:paraId="553107FB" w14:textId="77777777" w:rsidTr="00CB024E">
        <w:trPr>
          <w:jc w:val="center"/>
        </w:trPr>
        <w:tc>
          <w:tcPr>
            <w:tcW w:w="0" w:type="auto"/>
          </w:tcPr>
          <w:p w14:paraId="27B116D4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FC582B4" w14:textId="7992B566" w:rsidR="005817FA" w:rsidRDefault="005817FA" w:rsidP="005817FA">
            <w:pPr>
              <w:pStyle w:val="a6"/>
              <w:ind w:firstLineChars="0" w:firstLine="0"/>
            </w:pPr>
            <w:r>
              <w:rPr>
                <w:rFonts w:hint="eastAsia"/>
              </w:rPr>
              <w:t>11250</w:t>
            </w:r>
          </w:p>
        </w:tc>
        <w:tc>
          <w:tcPr>
            <w:tcW w:w="0" w:type="auto"/>
          </w:tcPr>
          <w:p w14:paraId="67341C5D" w14:textId="721633AD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1152</w:t>
            </w:r>
          </w:p>
        </w:tc>
      </w:tr>
      <w:tr w:rsidR="005817FA" w14:paraId="3C0E53BA" w14:textId="77777777" w:rsidTr="00CB024E">
        <w:trPr>
          <w:jc w:val="center"/>
        </w:trPr>
        <w:tc>
          <w:tcPr>
            <w:tcW w:w="0" w:type="auto"/>
          </w:tcPr>
          <w:p w14:paraId="550C0D1C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A5FDEB6" w14:textId="0CD95411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1694</w:t>
            </w:r>
          </w:p>
        </w:tc>
        <w:tc>
          <w:tcPr>
            <w:tcW w:w="0" w:type="auto"/>
          </w:tcPr>
          <w:p w14:paraId="5AEFC967" w14:textId="5736A951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2185</w:t>
            </w:r>
          </w:p>
        </w:tc>
      </w:tr>
    </w:tbl>
    <w:p w14:paraId="0CAEE236" w14:textId="77777777" w:rsidR="005817FA" w:rsidRDefault="005817FA" w:rsidP="005817FA"/>
    <w:p w14:paraId="5828D7EF" w14:textId="7E996861" w:rsidR="00D17E30" w:rsidRDefault="00D17E30" w:rsidP="00813D27">
      <w:pPr>
        <w:jc w:val="center"/>
      </w:pPr>
      <w:r>
        <w:rPr>
          <w:noProof/>
        </w:rPr>
        <w:lastRenderedPageBreak/>
        <w:drawing>
          <wp:inline distT="0" distB="0" distL="0" distR="0" wp14:anchorId="5E465E67" wp14:editId="43E24DE3">
            <wp:extent cx="5274310" cy="2853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某一次SVM数据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84E6" w14:textId="3F725D1F" w:rsidR="00E92FFD" w:rsidRDefault="00E92FFD" w:rsidP="00813D2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5-2 </w:t>
      </w:r>
      <w:r>
        <w:rPr>
          <w:rFonts w:hint="eastAsia"/>
        </w:rPr>
        <w:t>决策树实验结果</w:t>
      </w:r>
    </w:p>
    <w:p w14:paraId="6990F2CE" w14:textId="76327CDA" w:rsidR="005817FA" w:rsidRDefault="005817FA" w:rsidP="005817FA">
      <w:proofErr w:type="spellStart"/>
      <w:r>
        <w:rPr>
          <w:rFonts w:hint="eastAsia"/>
        </w:rPr>
        <w:t>adaboost</w:t>
      </w:r>
      <w:proofErr w:type="spellEnd"/>
      <w:r>
        <w:rPr>
          <w:rFonts w:hint="eastAsia"/>
        </w:rPr>
        <w:t>准确率最高为</w:t>
      </w:r>
      <w:r>
        <w:rPr>
          <w:rFonts w:hint="eastAsia"/>
        </w:rPr>
        <w:t>86.09%</w:t>
      </w:r>
      <w:r>
        <w:rPr>
          <w:rFonts w:hint="eastAsia"/>
        </w:rPr>
        <w:t>，但由于绘制的混淆图如</w:t>
      </w:r>
      <w:r w:rsidR="00E92FFD">
        <w:rPr>
          <w:rFonts w:hint="eastAsia"/>
        </w:rPr>
        <w:t>表</w:t>
      </w:r>
      <w:r w:rsidR="00E92FFD">
        <w:rPr>
          <w:rFonts w:hint="eastAsia"/>
        </w:rPr>
        <w:t>5-3</w:t>
      </w:r>
      <w:r w:rsidR="00E92FFD">
        <w:rPr>
          <w:rFonts w:hint="eastAsia"/>
        </w:rPr>
        <w:t>所示，图</w:t>
      </w:r>
      <w:r w:rsidR="00E92FFD">
        <w:rPr>
          <w:rFonts w:hint="eastAsia"/>
        </w:rPr>
        <w:t>5-3</w:t>
      </w:r>
      <w:r>
        <w:rPr>
          <w:rFonts w:hint="eastAsia"/>
        </w:rPr>
        <w:t>为实验截图：</w:t>
      </w:r>
    </w:p>
    <w:p w14:paraId="200C11A5" w14:textId="1DCEFDB7" w:rsidR="00E92FFD" w:rsidRDefault="00E92FFD" w:rsidP="00E92FFD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5-3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14"/>
        <w:gridCol w:w="1214"/>
        <w:gridCol w:w="1214"/>
      </w:tblGrid>
      <w:tr w:rsidR="005817FA" w14:paraId="349F2A75" w14:textId="77777777" w:rsidTr="00CB024E">
        <w:trPr>
          <w:jc w:val="center"/>
        </w:trPr>
        <w:tc>
          <w:tcPr>
            <w:tcW w:w="0" w:type="auto"/>
          </w:tcPr>
          <w:p w14:paraId="78BFA632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%</w:t>
            </w:r>
          </w:p>
        </w:tc>
        <w:tc>
          <w:tcPr>
            <w:tcW w:w="0" w:type="auto"/>
          </w:tcPr>
          <w:p w14:paraId="6B57B270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1E6570A5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1</w:t>
            </w:r>
          </w:p>
        </w:tc>
      </w:tr>
      <w:tr w:rsidR="005817FA" w14:paraId="0743C243" w14:textId="77777777" w:rsidTr="00CB024E">
        <w:trPr>
          <w:jc w:val="center"/>
        </w:trPr>
        <w:tc>
          <w:tcPr>
            <w:tcW w:w="0" w:type="auto"/>
          </w:tcPr>
          <w:p w14:paraId="592C8D0A" w14:textId="77777777" w:rsidR="005817FA" w:rsidRDefault="005817FA" w:rsidP="00813D27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1D2B9DDD" w14:textId="2BCCCB14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11618</w:t>
            </w:r>
          </w:p>
        </w:tc>
        <w:tc>
          <w:tcPr>
            <w:tcW w:w="0" w:type="auto"/>
          </w:tcPr>
          <w:p w14:paraId="2D53E9F9" w14:textId="3FB7066A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766</w:t>
            </w:r>
          </w:p>
        </w:tc>
      </w:tr>
      <w:tr w:rsidR="005817FA" w14:paraId="0545BD8B" w14:textId="77777777" w:rsidTr="00CB024E">
        <w:trPr>
          <w:jc w:val="center"/>
        </w:trPr>
        <w:tc>
          <w:tcPr>
            <w:tcW w:w="0" w:type="auto"/>
          </w:tcPr>
          <w:p w14:paraId="4D803EC9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BF57292" w14:textId="78E64BF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1499</w:t>
            </w:r>
          </w:p>
        </w:tc>
        <w:tc>
          <w:tcPr>
            <w:tcW w:w="0" w:type="auto"/>
          </w:tcPr>
          <w:p w14:paraId="223924CE" w14:textId="6249C893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2398</w:t>
            </w:r>
          </w:p>
        </w:tc>
      </w:tr>
    </w:tbl>
    <w:p w14:paraId="5F8534A4" w14:textId="591697DF" w:rsidR="005817FA" w:rsidRDefault="00E92FFD" w:rsidP="005817FA">
      <w:r>
        <w:rPr>
          <w:rFonts w:hint="eastAsia"/>
          <w:noProof/>
        </w:rPr>
        <w:drawing>
          <wp:inline distT="0" distB="0" distL="0" distR="0" wp14:anchorId="52CD1B94" wp14:editId="71C14F4C">
            <wp:extent cx="5274310" cy="2853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701" w14:textId="33ECC789" w:rsidR="00D17E30" w:rsidRDefault="00E92FFD" w:rsidP="00E92FFD">
      <w:pPr>
        <w:jc w:val="center"/>
      </w:pPr>
      <w:r>
        <w:t>图</w:t>
      </w:r>
      <w:r>
        <w:rPr>
          <w:rFonts w:hint="eastAsia"/>
        </w:rPr>
        <w:t xml:space="preserve">5-3 </w:t>
      </w:r>
      <w:proofErr w:type="spellStart"/>
      <w:r>
        <w:rPr>
          <w:rFonts w:hint="eastAsia"/>
        </w:rPr>
        <w:t>Adaboost</w:t>
      </w:r>
      <w:proofErr w:type="spellEnd"/>
      <w:r>
        <w:rPr>
          <w:rFonts w:hint="eastAsia"/>
        </w:rPr>
        <w:t>实验结果</w:t>
      </w:r>
    </w:p>
    <w:p w14:paraId="0679522B" w14:textId="77777777" w:rsidR="00D17E30" w:rsidRDefault="00D17E30" w:rsidP="00844D28"/>
    <w:p w14:paraId="2A637700" w14:textId="47CC7E68" w:rsidR="005817FA" w:rsidRDefault="00D17E30" w:rsidP="005817FA">
      <w:r>
        <w:rPr>
          <w:rFonts w:hint="eastAsia"/>
        </w:rPr>
        <w:t>最后</w:t>
      </w:r>
      <w:r w:rsidR="001C2987">
        <w:rPr>
          <w:rFonts w:hint="eastAsia"/>
        </w:rPr>
        <w:t>使用了集成学习</w:t>
      </w:r>
      <w:proofErr w:type="spellStart"/>
      <w:r w:rsidR="001C2987">
        <w:rPr>
          <w:rFonts w:hint="eastAsia"/>
        </w:rPr>
        <w:t>xgboost</w:t>
      </w:r>
      <w:proofErr w:type="spellEnd"/>
      <w:r w:rsidR="001C2987">
        <w:rPr>
          <w:rFonts w:hint="eastAsia"/>
        </w:rPr>
        <w:t>方式进行预测，其效果最好，</w:t>
      </w:r>
      <w:r w:rsidR="005817FA">
        <w:rPr>
          <w:rFonts w:hint="eastAsia"/>
        </w:rPr>
        <w:t>逻辑回归准确率最高为</w:t>
      </w:r>
      <w:r w:rsidR="005817FA">
        <w:rPr>
          <w:rFonts w:hint="eastAsia"/>
        </w:rPr>
        <w:t>87.10%</w:t>
      </w:r>
      <w:r w:rsidR="00E92FFD">
        <w:rPr>
          <w:rFonts w:hint="eastAsia"/>
        </w:rPr>
        <w:t>，但由于绘制的混淆图如表</w:t>
      </w:r>
      <w:r w:rsidR="00E92FFD">
        <w:rPr>
          <w:rFonts w:hint="eastAsia"/>
        </w:rPr>
        <w:t>5-4</w:t>
      </w:r>
      <w:r w:rsidR="00E92FFD">
        <w:rPr>
          <w:rFonts w:hint="eastAsia"/>
        </w:rPr>
        <w:t>所示，图</w:t>
      </w:r>
      <w:r w:rsidR="00E92FFD">
        <w:rPr>
          <w:rFonts w:hint="eastAsia"/>
        </w:rPr>
        <w:t>5-4</w:t>
      </w:r>
      <w:r w:rsidR="005817FA">
        <w:rPr>
          <w:rFonts w:hint="eastAsia"/>
        </w:rPr>
        <w:t>为实验截图：</w:t>
      </w:r>
    </w:p>
    <w:p w14:paraId="0B1A371F" w14:textId="5699E994" w:rsidR="00E92FFD" w:rsidRPr="00E92FFD" w:rsidRDefault="00E92FFD" w:rsidP="00E92FFD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5-4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14"/>
        <w:gridCol w:w="1214"/>
        <w:gridCol w:w="1214"/>
      </w:tblGrid>
      <w:tr w:rsidR="005817FA" w14:paraId="3F58B757" w14:textId="77777777" w:rsidTr="00CB024E">
        <w:trPr>
          <w:jc w:val="center"/>
        </w:trPr>
        <w:tc>
          <w:tcPr>
            <w:tcW w:w="0" w:type="auto"/>
          </w:tcPr>
          <w:p w14:paraId="44D91331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%</w:t>
            </w:r>
          </w:p>
        </w:tc>
        <w:tc>
          <w:tcPr>
            <w:tcW w:w="0" w:type="auto"/>
          </w:tcPr>
          <w:p w14:paraId="56C2109F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E048B16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估计样本</w:t>
            </w:r>
            <w:r>
              <w:rPr>
                <w:rFonts w:hint="eastAsia"/>
              </w:rPr>
              <w:t>1</w:t>
            </w:r>
          </w:p>
        </w:tc>
      </w:tr>
      <w:tr w:rsidR="005817FA" w14:paraId="6AED0023" w14:textId="77777777" w:rsidTr="00CB024E">
        <w:trPr>
          <w:jc w:val="center"/>
        </w:trPr>
        <w:tc>
          <w:tcPr>
            <w:tcW w:w="0" w:type="auto"/>
          </w:tcPr>
          <w:p w14:paraId="497E5142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E0023DA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11802</w:t>
            </w:r>
          </w:p>
        </w:tc>
        <w:tc>
          <w:tcPr>
            <w:tcW w:w="0" w:type="auto"/>
          </w:tcPr>
          <w:p w14:paraId="366C11A0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638</w:t>
            </w:r>
          </w:p>
        </w:tc>
      </w:tr>
      <w:tr w:rsidR="005817FA" w14:paraId="2EF2A22F" w14:textId="77777777" w:rsidTr="00CB024E">
        <w:trPr>
          <w:jc w:val="center"/>
        </w:trPr>
        <w:tc>
          <w:tcPr>
            <w:tcW w:w="0" w:type="auto"/>
          </w:tcPr>
          <w:p w14:paraId="212B36D4" w14:textId="77777777" w:rsidR="005817FA" w:rsidRDefault="005817FA" w:rsidP="00813D27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真实样本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1E31D17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1462</w:t>
            </w:r>
          </w:p>
        </w:tc>
        <w:tc>
          <w:tcPr>
            <w:tcW w:w="0" w:type="auto"/>
          </w:tcPr>
          <w:p w14:paraId="50DFA610" w14:textId="77777777" w:rsidR="005817FA" w:rsidRDefault="005817FA" w:rsidP="00813D27">
            <w:pPr>
              <w:pStyle w:val="a6"/>
              <w:ind w:firstLineChars="0" w:firstLine="0"/>
            </w:pPr>
            <w:r>
              <w:rPr>
                <w:rFonts w:hint="eastAsia"/>
              </w:rPr>
              <w:t>2379</w:t>
            </w:r>
          </w:p>
        </w:tc>
      </w:tr>
    </w:tbl>
    <w:p w14:paraId="7751FB62" w14:textId="2F656786" w:rsidR="00D17E30" w:rsidRDefault="00D17E30" w:rsidP="00844D28"/>
    <w:p w14:paraId="6D6A8975" w14:textId="3FB94CAC" w:rsidR="001C2987" w:rsidRDefault="001C2987" w:rsidP="00813D27">
      <w:pPr>
        <w:jc w:val="center"/>
      </w:pPr>
      <w:r>
        <w:rPr>
          <w:noProof/>
        </w:rPr>
        <w:drawing>
          <wp:inline distT="0" distB="0" distL="0" distR="0" wp14:anchorId="42BF3A00" wp14:editId="41358AF0">
            <wp:extent cx="5274310" cy="2853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gboost_resul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E35F" w14:textId="3159CFDB" w:rsidR="005817FA" w:rsidRDefault="00E92FFD" w:rsidP="00E92FF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5-4 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实验结果</w:t>
      </w:r>
    </w:p>
    <w:p w14:paraId="25DF8684" w14:textId="77777777" w:rsidR="00807E72" w:rsidRDefault="00807E72" w:rsidP="00807E72">
      <w:r>
        <w:rPr>
          <w:rFonts w:hint="eastAsia"/>
        </w:rPr>
        <w:t>结果分析：</w:t>
      </w:r>
    </w:p>
    <w:p w14:paraId="6A870F9B" w14:textId="6B68739D" w:rsidR="00807E72" w:rsidRDefault="00807E72" w:rsidP="00807E72">
      <w:r w:rsidRPr="001C2987">
        <w:rPr>
          <w:rFonts w:hint="eastAsia"/>
        </w:rPr>
        <w:tab/>
      </w:r>
      <w:r>
        <w:rPr>
          <w:rFonts w:hint="eastAsia"/>
        </w:rPr>
        <w:t>在本次大作业中，</w:t>
      </w:r>
      <w:r w:rsidR="00112BAF">
        <w:rPr>
          <w:rFonts w:hint="eastAsia"/>
        </w:rPr>
        <w:t>经过多种模型的测试与</w:t>
      </w:r>
      <w:proofErr w:type="gramStart"/>
      <w:r w:rsidR="00112BAF">
        <w:rPr>
          <w:rFonts w:hint="eastAsia"/>
        </w:rPr>
        <w:t>简单调参后</w:t>
      </w:r>
      <w:proofErr w:type="gramEnd"/>
      <w:r w:rsidR="00112BAF">
        <w:rPr>
          <w:rFonts w:hint="eastAsia"/>
        </w:rPr>
        <w:t>，发现</w:t>
      </w:r>
      <w:r>
        <w:rPr>
          <w:rFonts w:hint="eastAsia"/>
        </w:rPr>
        <w:t>集成学习模型表现出了比</w:t>
      </w:r>
      <w:proofErr w:type="gramStart"/>
      <w:r>
        <w:rPr>
          <w:rFonts w:hint="eastAsia"/>
        </w:rPr>
        <w:t>其他学习</w:t>
      </w:r>
      <w:proofErr w:type="gramEnd"/>
      <w:r>
        <w:rPr>
          <w:rFonts w:hint="eastAsia"/>
        </w:rPr>
        <w:t>模型更强的训练拟合能力，最终精确度达到了</w:t>
      </w:r>
      <w:r>
        <w:rPr>
          <w:rFonts w:hint="eastAsia"/>
        </w:rPr>
        <w:t>87.10%</w:t>
      </w:r>
    </w:p>
    <w:p w14:paraId="5A6EA172" w14:textId="77777777" w:rsidR="00807E72" w:rsidRDefault="00807E72" w:rsidP="00807E72">
      <w:r>
        <w:rPr>
          <w:rFonts w:hint="eastAsia"/>
        </w:rPr>
        <w:t>思考了不能达到更高的准确度的可能原因：</w:t>
      </w:r>
    </w:p>
    <w:p w14:paraId="61348115" w14:textId="77777777" w:rsidR="00807E72" w:rsidRDefault="00807E72" w:rsidP="00807E72">
      <w:r>
        <w:rPr>
          <w:rFonts w:hint="eastAsia"/>
        </w:rPr>
        <w:tab/>
        <w:t>1</w:t>
      </w:r>
      <w:r>
        <w:rPr>
          <w:rFonts w:hint="eastAsia"/>
        </w:rPr>
        <w:t>）特征工程方面还有较大改进空间。</w:t>
      </w:r>
    </w:p>
    <w:p w14:paraId="3648E755" w14:textId="77777777" w:rsidR="00807E72" w:rsidRDefault="00807E72" w:rsidP="00807E72">
      <w:r>
        <w:rPr>
          <w:rFonts w:hint="eastAsia"/>
        </w:rPr>
        <w:tab/>
        <w:t>2</w:t>
      </w:r>
      <w:r>
        <w:rPr>
          <w:rFonts w:hint="eastAsia"/>
        </w:rPr>
        <w:t>）在调用训练模型时，基本使用默认参数，可以在从参数调整方面进一步加强。</w:t>
      </w:r>
    </w:p>
    <w:p w14:paraId="06F8B759" w14:textId="28BDB5E9" w:rsidR="00807E72" w:rsidRPr="001C2987" w:rsidRDefault="00807E72" w:rsidP="00807E72">
      <w:r>
        <w:rPr>
          <w:rFonts w:hint="eastAsia"/>
        </w:rPr>
        <w:tab/>
        <w:t>3</w:t>
      </w:r>
      <w:r>
        <w:rPr>
          <w:rFonts w:hint="eastAsia"/>
        </w:rPr>
        <w:t>）不同标签数据量存在较大差异，在这里，我们曾尝试使用</w:t>
      </w:r>
      <w:r>
        <w:rPr>
          <w:rFonts w:hint="eastAsia"/>
        </w:rPr>
        <w:t>SMOTE</w:t>
      </w:r>
      <w:r>
        <w:rPr>
          <w:rFonts w:hint="eastAsia"/>
        </w:rPr>
        <w:t>对数据进行过采样以平衡数据，但发现结果并不理想，所以放弃使用，可以再对数据进行其他采样方式。</w:t>
      </w:r>
    </w:p>
    <w:p w14:paraId="74DE8E9F" w14:textId="40062A99" w:rsidR="00807E72" w:rsidRDefault="00807E72" w:rsidP="00807E72">
      <w:pPr>
        <w:jc w:val="left"/>
      </w:pPr>
    </w:p>
    <w:p w14:paraId="607DD8E5" w14:textId="75E6DA33" w:rsidR="00844D28" w:rsidRDefault="00844D28" w:rsidP="00813D27">
      <w:pPr>
        <w:pStyle w:val="1"/>
        <w:rPr>
          <w:b w:val="0"/>
        </w:rPr>
      </w:pPr>
      <w:bookmarkStart w:id="8" w:name="_Toc28534257"/>
      <w:r w:rsidRPr="00D17E30">
        <w:rPr>
          <w:rFonts w:hint="eastAsia"/>
        </w:rPr>
        <w:t>六、心得体会</w:t>
      </w:r>
      <w:bookmarkEnd w:id="8"/>
    </w:p>
    <w:p w14:paraId="479D1170" w14:textId="06A18EA7" w:rsidR="00807E72" w:rsidRPr="001C2987" w:rsidRDefault="00807E72" w:rsidP="00807E72">
      <w:pPr>
        <w:ind w:firstLine="420"/>
      </w:pPr>
      <w:r>
        <w:t>通过本次大作业</w:t>
      </w:r>
      <w:r>
        <w:rPr>
          <w:rFonts w:hint="eastAsia"/>
        </w:rPr>
        <w:t>，</w:t>
      </w:r>
      <w:r>
        <w:t>我们对机器学习整体流程有了更为清晰的理解</w:t>
      </w:r>
      <w:r>
        <w:rPr>
          <w:rFonts w:hint="eastAsia"/>
        </w:rPr>
        <w:t>，</w:t>
      </w:r>
      <w:r w:rsidR="006826A4">
        <w:rPr>
          <w:rFonts w:hint="eastAsia"/>
        </w:rPr>
        <w:t>对不同的机器学习模型的优缺点有了更加深入的理解和体会，同时锻炼了我们的代码能力，提升了我们使用</w:t>
      </w:r>
      <w:r w:rsidR="006826A4">
        <w:rPr>
          <w:rFonts w:hint="eastAsia"/>
        </w:rPr>
        <w:t>Python</w:t>
      </w:r>
      <w:r w:rsidR="006826A4">
        <w:rPr>
          <w:rFonts w:hint="eastAsia"/>
        </w:rPr>
        <w:t>编写程序的能力，</w:t>
      </w:r>
      <w:r>
        <w:t>学习了</w:t>
      </w:r>
      <w:proofErr w:type="spellStart"/>
      <w:r>
        <w:t>sklearn</w:t>
      </w:r>
      <w:proofErr w:type="spellEnd"/>
      <w:r>
        <w:t>库的使用</w:t>
      </w:r>
      <w:r>
        <w:rPr>
          <w:rFonts w:hint="eastAsia"/>
        </w:rPr>
        <w:t>，</w:t>
      </w:r>
      <w:r>
        <w:t>并深刻理解了特征工程在机器学习中的重要性</w:t>
      </w:r>
      <w:r>
        <w:rPr>
          <w:rFonts w:hint="eastAsia"/>
        </w:rPr>
        <w:t>，</w:t>
      </w:r>
      <w:r w:rsidR="006826A4">
        <w:rPr>
          <w:rFonts w:hint="eastAsia"/>
        </w:rPr>
        <w:t>了解了可能影响模型精度的原因，</w:t>
      </w:r>
      <w:r>
        <w:rPr>
          <w:rFonts w:hint="eastAsia"/>
        </w:rPr>
        <w:t>同时对模型调参方式</w:t>
      </w:r>
      <w:r w:rsidR="006826A4">
        <w:rPr>
          <w:rFonts w:hint="eastAsia"/>
        </w:rPr>
        <w:t>以及手段</w:t>
      </w:r>
      <w:r>
        <w:rPr>
          <w:rFonts w:hint="eastAsia"/>
        </w:rPr>
        <w:t>有了一定的理解。</w:t>
      </w:r>
    </w:p>
    <w:sectPr w:rsidR="00807E72" w:rsidRPr="001C2987" w:rsidSect="00530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791813" w14:textId="77777777" w:rsidR="00C70540" w:rsidRDefault="00C70540" w:rsidP="0032586D">
      <w:r>
        <w:separator/>
      </w:r>
    </w:p>
  </w:endnote>
  <w:endnote w:type="continuationSeparator" w:id="0">
    <w:p w14:paraId="2FBDE289" w14:textId="77777777" w:rsidR="00C70540" w:rsidRDefault="00C70540" w:rsidP="00325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64BAE9" w14:textId="77777777" w:rsidR="00C70540" w:rsidRDefault="00C70540" w:rsidP="0032586D">
      <w:r>
        <w:separator/>
      </w:r>
    </w:p>
  </w:footnote>
  <w:footnote w:type="continuationSeparator" w:id="0">
    <w:p w14:paraId="0D539A43" w14:textId="77777777" w:rsidR="00C70540" w:rsidRDefault="00C70540" w:rsidP="003258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9"/>
    <w:multiLevelType w:val="singleLevel"/>
    <w:tmpl w:val="0000000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A"/>
    <w:multiLevelType w:val="singleLevel"/>
    <w:tmpl w:val="0000000A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0A3A7BCC"/>
    <w:multiLevelType w:val="hybridMultilevel"/>
    <w:tmpl w:val="26D2C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667F06"/>
    <w:multiLevelType w:val="hybridMultilevel"/>
    <w:tmpl w:val="9918A9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A913989"/>
    <w:multiLevelType w:val="hybridMultilevel"/>
    <w:tmpl w:val="00D655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D776A1"/>
    <w:multiLevelType w:val="hybridMultilevel"/>
    <w:tmpl w:val="BD004528"/>
    <w:lvl w:ilvl="0" w:tplc="5FE44CC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49A05332"/>
    <w:multiLevelType w:val="hybridMultilevel"/>
    <w:tmpl w:val="F0A69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796674F"/>
    <w:multiLevelType w:val="hybridMultilevel"/>
    <w:tmpl w:val="2BB422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D616477"/>
    <w:multiLevelType w:val="hybridMultilevel"/>
    <w:tmpl w:val="00D655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12502B"/>
    <w:multiLevelType w:val="hybridMultilevel"/>
    <w:tmpl w:val="706412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F141575"/>
    <w:multiLevelType w:val="hybridMultilevel"/>
    <w:tmpl w:val="34BC63F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DC25F55"/>
    <w:multiLevelType w:val="hybridMultilevel"/>
    <w:tmpl w:val="42C60FD6"/>
    <w:lvl w:ilvl="0" w:tplc="29FE3B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12"/>
  </w:num>
  <w:num w:numId="6">
    <w:abstractNumId w:val="1"/>
  </w:num>
  <w:num w:numId="7">
    <w:abstractNumId w:val="7"/>
  </w:num>
  <w:num w:numId="8">
    <w:abstractNumId w:val="2"/>
  </w:num>
  <w:num w:numId="9">
    <w:abstractNumId w:val="0"/>
  </w:num>
  <w:num w:numId="10">
    <w:abstractNumId w:val="11"/>
  </w:num>
  <w:num w:numId="11">
    <w:abstractNumId w:val="9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EC8"/>
    <w:rsid w:val="00033309"/>
    <w:rsid w:val="0004368C"/>
    <w:rsid w:val="00082B92"/>
    <w:rsid w:val="000B06FD"/>
    <w:rsid w:val="000B15E1"/>
    <w:rsid w:val="000C6F99"/>
    <w:rsid w:val="00104402"/>
    <w:rsid w:val="00111C0B"/>
    <w:rsid w:val="00112BAF"/>
    <w:rsid w:val="00112E02"/>
    <w:rsid w:val="0011383B"/>
    <w:rsid w:val="0011691A"/>
    <w:rsid w:val="00120CFD"/>
    <w:rsid w:val="00167CDA"/>
    <w:rsid w:val="001713F4"/>
    <w:rsid w:val="00172A27"/>
    <w:rsid w:val="00173E36"/>
    <w:rsid w:val="0018316B"/>
    <w:rsid w:val="00187F1A"/>
    <w:rsid w:val="001969DA"/>
    <w:rsid w:val="001B3343"/>
    <w:rsid w:val="001B5CBF"/>
    <w:rsid w:val="001C2987"/>
    <w:rsid w:val="001C4C50"/>
    <w:rsid w:val="001E17C2"/>
    <w:rsid w:val="00207F67"/>
    <w:rsid w:val="002120DE"/>
    <w:rsid w:val="0023538D"/>
    <w:rsid w:val="0024289D"/>
    <w:rsid w:val="00244A08"/>
    <w:rsid w:val="002A694B"/>
    <w:rsid w:val="002C7C2C"/>
    <w:rsid w:val="00310AF5"/>
    <w:rsid w:val="00312EEA"/>
    <w:rsid w:val="003168A8"/>
    <w:rsid w:val="0032586D"/>
    <w:rsid w:val="00334A8B"/>
    <w:rsid w:val="00357A73"/>
    <w:rsid w:val="0039291F"/>
    <w:rsid w:val="003C60E7"/>
    <w:rsid w:val="003D16F1"/>
    <w:rsid w:val="003D76FC"/>
    <w:rsid w:val="004109EB"/>
    <w:rsid w:val="00410F79"/>
    <w:rsid w:val="0044446E"/>
    <w:rsid w:val="00445C38"/>
    <w:rsid w:val="004716F1"/>
    <w:rsid w:val="00475443"/>
    <w:rsid w:val="004838C0"/>
    <w:rsid w:val="004B0BFA"/>
    <w:rsid w:val="004E7F87"/>
    <w:rsid w:val="004F3CB1"/>
    <w:rsid w:val="0053087A"/>
    <w:rsid w:val="0053765B"/>
    <w:rsid w:val="005539B4"/>
    <w:rsid w:val="00564E87"/>
    <w:rsid w:val="00567C94"/>
    <w:rsid w:val="00577E62"/>
    <w:rsid w:val="005817FA"/>
    <w:rsid w:val="005A4671"/>
    <w:rsid w:val="005C0825"/>
    <w:rsid w:val="005C0AB9"/>
    <w:rsid w:val="005C1896"/>
    <w:rsid w:val="005D4F72"/>
    <w:rsid w:val="005E6120"/>
    <w:rsid w:val="00615011"/>
    <w:rsid w:val="006201D0"/>
    <w:rsid w:val="00645217"/>
    <w:rsid w:val="006826A4"/>
    <w:rsid w:val="00695099"/>
    <w:rsid w:val="006E48AE"/>
    <w:rsid w:val="00717D9B"/>
    <w:rsid w:val="007229BB"/>
    <w:rsid w:val="007336BF"/>
    <w:rsid w:val="0077140B"/>
    <w:rsid w:val="00775FB4"/>
    <w:rsid w:val="00787A21"/>
    <w:rsid w:val="007922AB"/>
    <w:rsid w:val="007B42B9"/>
    <w:rsid w:val="007D210A"/>
    <w:rsid w:val="007D668C"/>
    <w:rsid w:val="007E7E60"/>
    <w:rsid w:val="007F2436"/>
    <w:rsid w:val="007F7CB6"/>
    <w:rsid w:val="00806344"/>
    <w:rsid w:val="00807E72"/>
    <w:rsid w:val="00812DD5"/>
    <w:rsid w:val="00813D27"/>
    <w:rsid w:val="008172C8"/>
    <w:rsid w:val="00836826"/>
    <w:rsid w:val="00844D28"/>
    <w:rsid w:val="008476EE"/>
    <w:rsid w:val="00862FE7"/>
    <w:rsid w:val="00864128"/>
    <w:rsid w:val="00880194"/>
    <w:rsid w:val="008B1696"/>
    <w:rsid w:val="008B6D0E"/>
    <w:rsid w:val="008D3B49"/>
    <w:rsid w:val="008D3FC7"/>
    <w:rsid w:val="008D67C2"/>
    <w:rsid w:val="0090366C"/>
    <w:rsid w:val="009079CB"/>
    <w:rsid w:val="009209F6"/>
    <w:rsid w:val="009300FE"/>
    <w:rsid w:val="00972287"/>
    <w:rsid w:val="00973234"/>
    <w:rsid w:val="009A3DCD"/>
    <w:rsid w:val="009D435B"/>
    <w:rsid w:val="009E532C"/>
    <w:rsid w:val="009F0DB1"/>
    <w:rsid w:val="009F71D8"/>
    <w:rsid w:val="00A13E26"/>
    <w:rsid w:val="00A2338B"/>
    <w:rsid w:val="00A25E86"/>
    <w:rsid w:val="00A4429D"/>
    <w:rsid w:val="00A60EA4"/>
    <w:rsid w:val="00A952DC"/>
    <w:rsid w:val="00AA13C0"/>
    <w:rsid w:val="00AE0B71"/>
    <w:rsid w:val="00AF6999"/>
    <w:rsid w:val="00B02D6A"/>
    <w:rsid w:val="00B1271B"/>
    <w:rsid w:val="00B23F9A"/>
    <w:rsid w:val="00B25F09"/>
    <w:rsid w:val="00B42EBE"/>
    <w:rsid w:val="00B4644B"/>
    <w:rsid w:val="00B55A3E"/>
    <w:rsid w:val="00B7256E"/>
    <w:rsid w:val="00B807E1"/>
    <w:rsid w:val="00B90F0E"/>
    <w:rsid w:val="00BB1317"/>
    <w:rsid w:val="00BC1096"/>
    <w:rsid w:val="00BD52A8"/>
    <w:rsid w:val="00BE1280"/>
    <w:rsid w:val="00BE53CD"/>
    <w:rsid w:val="00BF4B90"/>
    <w:rsid w:val="00BF6F19"/>
    <w:rsid w:val="00C00E85"/>
    <w:rsid w:val="00C060C0"/>
    <w:rsid w:val="00C13F47"/>
    <w:rsid w:val="00C269D3"/>
    <w:rsid w:val="00C5494B"/>
    <w:rsid w:val="00C56116"/>
    <w:rsid w:val="00C56310"/>
    <w:rsid w:val="00C625CF"/>
    <w:rsid w:val="00C64308"/>
    <w:rsid w:val="00C70540"/>
    <w:rsid w:val="00CB024E"/>
    <w:rsid w:val="00CC650C"/>
    <w:rsid w:val="00D1495B"/>
    <w:rsid w:val="00D17E30"/>
    <w:rsid w:val="00D36A89"/>
    <w:rsid w:val="00D5666B"/>
    <w:rsid w:val="00D715B9"/>
    <w:rsid w:val="00D71698"/>
    <w:rsid w:val="00D82CA6"/>
    <w:rsid w:val="00D92324"/>
    <w:rsid w:val="00DC4AFC"/>
    <w:rsid w:val="00DD17C2"/>
    <w:rsid w:val="00DE3E0D"/>
    <w:rsid w:val="00E11170"/>
    <w:rsid w:val="00E64DF8"/>
    <w:rsid w:val="00E919AB"/>
    <w:rsid w:val="00E92FFD"/>
    <w:rsid w:val="00E9368A"/>
    <w:rsid w:val="00E95586"/>
    <w:rsid w:val="00EA1ED0"/>
    <w:rsid w:val="00EA696B"/>
    <w:rsid w:val="00EC0D21"/>
    <w:rsid w:val="00F33671"/>
    <w:rsid w:val="00F418C8"/>
    <w:rsid w:val="00F44E2E"/>
    <w:rsid w:val="00F70ED6"/>
    <w:rsid w:val="00FA3716"/>
    <w:rsid w:val="00FE27AC"/>
    <w:rsid w:val="00FE4FD3"/>
    <w:rsid w:val="00FF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31BE5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D71698"/>
    <w:pPr>
      <w:keepNext/>
      <w:keepLines/>
      <w:spacing w:before="340" w:after="330" w:line="576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3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3D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Placeholder Text"/>
    <w:basedOn w:val="a0"/>
    <w:uiPriority w:val="99"/>
    <w:semiHidden/>
    <w:rsid w:val="005E6120"/>
    <w:rPr>
      <w:color w:val="808080"/>
    </w:rPr>
  </w:style>
  <w:style w:type="paragraph" w:styleId="a6">
    <w:name w:val="List Paragraph"/>
    <w:basedOn w:val="a"/>
    <w:uiPriority w:val="34"/>
    <w:qFormat/>
    <w:rsid w:val="008D3FC7"/>
    <w:pPr>
      <w:ind w:firstLineChars="200" w:firstLine="420"/>
    </w:pPr>
  </w:style>
  <w:style w:type="character" w:customStyle="1" w:styleId="1Char">
    <w:name w:val="标题 1 Char"/>
    <w:basedOn w:val="a0"/>
    <w:link w:val="1"/>
    <w:rsid w:val="00D71698"/>
    <w:rPr>
      <w:rFonts w:ascii="Calibri" w:hAnsi="Calibri"/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1044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787A21"/>
    <w:rPr>
      <w:sz w:val="24"/>
      <w:szCs w:val="24"/>
    </w:rPr>
  </w:style>
  <w:style w:type="character" w:styleId="a9">
    <w:name w:val="Hyperlink"/>
    <w:basedOn w:val="a0"/>
    <w:uiPriority w:val="99"/>
    <w:unhideWhenUsed/>
    <w:rsid w:val="00717D9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7922AB"/>
    <w:rPr>
      <w:rFonts w:asciiTheme="majorHAnsi" w:eastAsia="黑体" w:hAnsiTheme="majorHAnsi" w:cstheme="majorBidi"/>
      <w:sz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7D668C"/>
    <w:rPr>
      <w:color w:val="605E5C"/>
      <w:shd w:val="clear" w:color="auto" w:fill="E1DFDD"/>
    </w:rPr>
  </w:style>
  <w:style w:type="paragraph" w:styleId="ab">
    <w:name w:val="Balloon Text"/>
    <w:basedOn w:val="a"/>
    <w:link w:val="Char"/>
    <w:uiPriority w:val="99"/>
    <w:semiHidden/>
    <w:unhideWhenUsed/>
    <w:rsid w:val="00695099"/>
    <w:rPr>
      <w:sz w:val="18"/>
      <w:szCs w:val="18"/>
    </w:rPr>
  </w:style>
  <w:style w:type="character" w:customStyle="1" w:styleId="Char">
    <w:name w:val="批注框文本 Char"/>
    <w:basedOn w:val="a0"/>
    <w:link w:val="ab"/>
    <w:uiPriority w:val="99"/>
    <w:semiHidden/>
    <w:rsid w:val="0069509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13D2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13D27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13D27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13D27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3Char">
    <w:name w:val="标题 3 Char"/>
    <w:basedOn w:val="a0"/>
    <w:link w:val="3"/>
    <w:uiPriority w:val="9"/>
    <w:semiHidden/>
    <w:rsid w:val="00813D27"/>
    <w:rPr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813D27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D71698"/>
    <w:pPr>
      <w:keepNext/>
      <w:keepLines/>
      <w:spacing w:before="340" w:after="330" w:line="576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3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3D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Placeholder Text"/>
    <w:basedOn w:val="a0"/>
    <w:uiPriority w:val="99"/>
    <w:semiHidden/>
    <w:rsid w:val="005E6120"/>
    <w:rPr>
      <w:color w:val="808080"/>
    </w:rPr>
  </w:style>
  <w:style w:type="paragraph" w:styleId="a6">
    <w:name w:val="List Paragraph"/>
    <w:basedOn w:val="a"/>
    <w:uiPriority w:val="34"/>
    <w:qFormat/>
    <w:rsid w:val="008D3FC7"/>
    <w:pPr>
      <w:ind w:firstLineChars="200" w:firstLine="420"/>
    </w:pPr>
  </w:style>
  <w:style w:type="character" w:customStyle="1" w:styleId="1Char">
    <w:name w:val="标题 1 Char"/>
    <w:basedOn w:val="a0"/>
    <w:link w:val="1"/>
    <w:rsid w:val="00D71698"/>
    <w:rPr>
      <w:rFonts w:ascii="Calibri" w:hAnsi="Calibri"/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1044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787A21"/>
    <w:rPr>
      <w:sz w:val="24"/>
      <w:szCs w:val="24"/>
    </w:rPr>
  </w:style>
  <w:style w:type="character" w:styleId="a9">
    <w:name w:val="Hyperlink"/>
    <w:basedOn w:val="a0"/>
    <w:uiPriority w:val="99"/>
    <w:unhideWhenUsed/>
    <w:rsid w:val="00717D9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7922AB"/>
    <w:rPr>
      <w:rFonts w:asciiTheme="majorHAnsi" w:eastAsia="黑体" w:hAnsiTheme="majorHAnsi" w:cstheme="majorBidi"/>
      <w:sz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7D668C"/>
    <w:rPr>
      <w:color w:val="605E5C"/>
      <w:shd w:val="clear" w:color="auto" w:fill="E1DFDD"/>
    </w:rPr>
  </w:style>
  <w:style w:type="paragraph" w:styleId="ab">
    <w:name w:val="Balloon Text"/>
    <w:basedOn w:val="a"/>
    <w:link w:val="Char"/>
    <w:uiPriority w:val="99"/>
    <w:semiHidden/>
    <w:unhideWhenUsed/>
    <w:rsid w:val="00695099"/>
    <w:rPr>
      <w:sz w:val="18"/>
      <w:szCs w:val="18"/>
    </w:rPr>
  </w:style>
  <w:style w:type="character" w:customStyle="1" w:styleId="Char">
    <w:name w:val="批注框文本 Char"/>
    <w:basedOn w:val="a0"/>
    <w:link w:val="ab"/>
    <w:uiPriority w:val="99"/>
    <w:semiHidden/>
    <w:rsid w:val="0069509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13D2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13D27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13D27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13D27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3Char">
    <w:name w:val="标题 3 Char"/>
    <w:basedOn w:val="a0"/>
    <w:link w:val="3"/>
    <w:uiPriority w:val="9"/>
    <w:semiHidden/>
    <w:rsid w:val="00813D27"/>
    <w:rPr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813D27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9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86419-013E-4E83-AC4F-DB1272FC1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15422</TotalTime>
  <Pages>10</Pages>
  <Words>875</Words>
  <Characters>4990</Characters>
  <Application>Microsoft Office Word</Application>
  <DocSecurity>0</DocSecurity>
  <Lines>41</Lines>
  <Paragraphs>11</Paragraphs>
  <ScaleCrop>false</ScaleCrop>
  <Company/>
  <LinksUpToDate>false</LinksUpToDate>
  <CharactersWithSpaces>5854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xc</cp:lastModifiedBy>
  <cp:revision>11</cp:revision>
  <cp:lastPrinted>2019-11-22T05:18:00Z</cp:lastPrinted>
  <dcterms:created xsi:type="dcterms:W3CDTF">2015-11-23T05:14:00Z</dcterms:created>
  <dcterms:modified xsi:type="dcterms:W3CDTF">2020-01-17T02:13:00Z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